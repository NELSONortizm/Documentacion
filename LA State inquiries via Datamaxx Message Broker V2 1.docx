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24049" w14:textId="77777777" w:rsidR="008804EA" w:rsidRPr="00453892" w:rsidRDefault="008804EA" w:rsidP="00502416">
      <w:pPr>
        <w:spacing w:before="14" w:line="200" w:lineRule="exact"/>
        <w:jc w:val="center"/>
        <w:rPr>
          <w:lang w:val="es-CO"/>
        </w:rPr>
      </w:pPr>
    </w:p>
    <w:p w14:paraId="29C1734C" w14:textId="77777777" w:rsidR="00502416" w:rsidRPr="00453892" w:rsidRDefault="00502416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  <w:lang w:val="es-CO"/>
        </w:rPr>
      </w:pPr>
      <w:bookmarkStart w:id="0" w:name="_Hlk40790250"/>
    </w:p>
    <w:p w14:paraId="7351869F" w14:textId="77777777" w:rsidR="00502416" w:rsidRPr="00453892" w:rsidRDefault="00502416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  <w:lang w:val="es-CO"/>
        </w:rPr>
      </w:pPr>
    </w:p>
    <w:p w14:paraId="1FBE618E" w14:textId="77777777" w:rsidR="00502416" w:rsidRPr="00453892" w:rsidRDefault="00502416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  <w:lang w:val="es-CO"/>
        </w:rPr>
      </w:pPr>
    </w:p>
    <w:p w14:paraId="5C501D82" w14:textId="77777777" w:rsidR="00502416" w:rsidRPr="00453892" w:rsidRDefault="00502416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  <w:lang w:val="es-CO"/>
        </w:rPr>
      </w:pPr>
    </w:p>
    <w:p w14:paraId="060F601A" w14:textId="77777777" w:rsidR="00502416" w:rsidRPr="00453892" w:rsidRDefault="00502416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  <w:lang w:val="es-CO"/>
        </w:rPr>
      </w:pPr>
    </w:p>
    <w:p w14:paraId="55E0F5D0" w14:textId="5C98152A" w:rsidR="00D27E4C" w:rsidRPr="00A91734" w:rsidRDefault="00D27E4C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</w:rPr>
      </w:pPr>
      <w:r w:rsidRPr="00A91734">
        <w:rPr>
          <w:rFonts w:ascii="Segoe UI" w:eastAsia="Segoe UI" w:hAnsi="Segoe UI" w:cs="Segoe UI"/>
          <w:color w:val="006FC0"/>
          <w:position w:val="-2"/>
          <w:sz w:val="52"/>
          <w:szCs w:val="52"/>
        </w:rPr>
        <w:t>L</w:t>
      </w:r>
      <w:r w:rsidR="00140442" w:rsidRPr="00140442">
        <w:t xml:space="preserve"> </w:t>
      </w:r>
      <w:proofErr w:type="spellStart"/>
      <w:r w:rsidR="002B04AE">
        <w:rPr>
          <w:rFonts w:ascii="Segoe UI" w:eastAsia="Segoe UI" w:hAnsi="Segoe UI" w:cs="Segoe UI"/>
          <w:color w:val="006FC0"/>
          <w:position w:val="-2"/>
          <w:sz w:val="52"/>
          <w:szCs w:val="52"/>
        </w:rPr>
        <w:t>ouisiana</w:t>
      </w:r>
      <w:proofErr w:type="spellEnd"/>
      <w:r w:rsidR="00140442" w:rsidRPr="00A91734">
        <w:rPr>
          <w:rFonts w:ascii="Segoe UI" w:eastAsia="Segoe UI" w:hAnsi="Segoe UI" w:cs="Segoe UI"/>
          <w:color w:val="006FC0"/>
          <w:position w:val="-2"/>
          <w:sz w:val="52"/>
          <w:szCs w:val="52"/>
        </w:rPr>
        <w:t xml:space="preserve"> State inquirie</w:t>
      </w:r>
      <w:r w:rsidR="00622D18" w:rsidRPr="00A91734">
        <w:rPr>
          <w:rFonts w:ascii="Segoe UI" w:eastAsia="Segoe UI" w:hAnsi="Segoe UI" w:cs="Segoe UI"/>
          <w:color w:val="006FC0"/>
          <w:position w:val="-2"/>
          <w:sz w:val="52"/>
          <w:szCs w:val="52"/>
        </w:rPr>
        <w:t>s</w:t>
      </w:r>
      <w:r w:rsidR="00A91734" w:rsidRPr="00A91734">
        <w:rPr>
          <w:rFonts w:ascii="Segoe UI" w:eastAsia="Segoe UI" w:hAnsi="Segoe UI" w:cs="Segoe UI"/>
          <w:color w:val="006FC0"/>
          <w:position w:val="-2"/>
          <w:sz w:val="52"/>
          <w:szCs w:val="52"/>
        </w:rPr>
        <w:t xml:space="preserve"> </w:t>
      </w:r>
      <w:r w:rsidR="00040414">
        <w:rPr>
          <w:rFonts w:ascii="Segoe UI" w:eastAsia="Segoe UI" w:hAnsi="Segoe UI" w:cs="Segoe UI"/>
          <w:color w:val="006FC0"/>
          <w:position w:val="-2"/>
          <w:sz w:val="52"/>
          <w:szCs w:val="52"/>
        </w:rPr>
        <w:t>via</w:t>
      </w:r>
      <w:r w:rsidR="00A91734">
        <w:rPr>
          <w:rFonts w:ascii="Segoe UI" w:eastAsia="Segoe UI" w:hAnsi="Segoe UI" w:cs="Segoe UI"/>
          <w:color w:val="006FC0"/>
          <w:position w:val="-2"/>
          <w:sz w:val="52"/>
          <w:szCs w:val="52"/>
        </w:rPr>
        <w:t xml:space="preserve"> </w:t>
      </w:r>
      <w:proofErr w:type="spellStart"/>
      <w:r w:rsidR="00A91734">
        <w:rPr>
          <w:rFonts w:ascii="Segoe UI" w:eastAsia="Segoe UI" w:hAnsi="Segoe UI" w:cs="Segoe UI"/>
          <w:color w:val="006FC0"/>
          <w:position w:val="-2"/>
          <w:sz w:val="52"/>
          <w:szCs w:val="52"/>
        </w:rPr>
        <w:t>Datamaxx</w:t>
      </w:r>
      <w:proofErr w:type="spellEnd"/>
      <w:r w:rsidR="00A91734">
        <w:rPr>
          <w:rFonts w:ascii="Segoe UI" w:eastAsia="Segoe UI" w:hAnsi="Segoe UI" w:cs="Segoe UI"/>
          <w:color w:val="006FC0"/>
          <w:position w:val="-2"/>
          <w:sz w:val="52"/>
          <w:szCs w:val="52"/>
        </w:rPr>
        <w:t xml:space="preserve"> </w:t>
      </w:r>
      <w:r w:rsidR="004F4BB6">
        <w:rPr>
          <w:rFonts w:ascii="Segoe UI" w:eastAsia="Segoe UI" w:hAnsi="Segoe UI" w:cs="Segoe UI"/>
          <w:color w:val="006FC0"/>
          <w:position w:val="-2"/>
          <w:sz w:val="52"/>
          <w:szCs w:val="52"/>
        </w:rPr>
        <w:t>Message Broker.</w:t>
      </w:r>
    </w:p>
    <w:p w14:paraId="15A2A0F7" w14:textId="77777777" w:rsidR="009B3098" w:rsidRPr="00A91734" w:rsidRDefault="009B3098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</w:rPr>
      </w:pPr>
    </w:p>
    <w:p w14:paraId="7A8F4402" w14:textId="77777777" w:rsidR="009B3098" w:rsidRPr="00A91734" w:rsidRDefault="009B3098" w:rsidP="005A25E8">
      <w:pPr>
        <w:spacing w:line="580" w:lineRule="exact"/>
        <w:jc w:val="center"/>
        <w:rPr>
          <w:rFonts w:ascii="Segoe UI" w:eastAsia="Segoe UI" w:hAnsi="Segoe UI" w:cs="Segoe UI"/>
          <w:color w:val="006FC0"/>
          <w:position w:val="-2"/>
          <w:sz w:val="52"/>
          <w:szCs w:val="52"/>
        </w:rPr>
      </w:pPr>
    </w:p>
    <w:bookmarkEnd w:id="0"/>
    <w:p w14:paraId="0F3F15FD" w14:textId="77777777" w:rsidR="008804EA" w:rsidRPr="00A91734" w:rsidRDefault="008804EA">
      <w:pPr>
        <w:spacing w:before="7" w:line="120" w:lineRule="exact"/>
        <w:rPr>
          <w:sz w:val="13"/>
          <w:szCs w:val="13"/>
        </w:rPr>
      </w:pPr>
    </w:p>
    <w:p w14:paraId="023B449C" w14:textId="77777777" w:rsidR="008804EA" w:rsidRPr="00A91734" w:rsidRDefault="008804EA">
      <w:pPr>
        <w:spacing w:line="200" w:lineRule="exact"/>
      </w:pPr>
    </w:p>
    <w:p w14:paraId="36C3C2E7" w14:textId="77777777" w:rsidR="008804EA" w:rsidRPr="00A91734" w:rsidRDefault="008804EA">
      <w:pPr>
        <w:spacing w:line="200" w:lineRule="exact"/>
      </w:pPr>
    </w:p>
    <w:p w14:paraId="0F18F489" w14:textId="77777777" w:rsidR="008804EA" w:rsidRPr="00A91734" w:rsidRDefault="008804EA">
      <w:pPr>
        <w:spacing w:line="200" w:lineRule="exact"/>
      </w:pPr>
    </w:p>
    <w:p w14:paraId="443DF650" w14:textId="77777777" w:rsidR="00502416" w:rsidRPr="00A91734" w:rsidRDefault="00502416">
      <w:pPr>
        <w:spacing w:line="340" w:lineRule="exact"/>
        <w:ind w:left="1702"/>
        <w:rPr>
          <w:rFonts w:ascii="Segoe UI" w:eastAsia="Segoe UI" w:hAnsi="Segoe UI" w:cs="Segoe UI"/>
          <w:sz w:val="28"/>
          <w:szCs w:val="28"/>
        </w:rPr>
      </w:pPr>
    </w:p>
    <w:p w14:paraId="38445E72" w14:textId="77777777" w:rsidR="008804EA" w:rsidRPr="00A91734" w:rsidRDefault="008804EA">
      <w:pPr>
        <w:spacing w:line="200" w:lineRule="exact"/>
      </w:pPr>
    </w:p>
    <w:p w14:paraId="31E81854" w14:textId="77777777" w:rsidR="008804EA" w:rsidRPr="00A91734" w:rsidRDefault="008804EA">
      <w:pPr>
        <w:spacing w:line="200" w:lineRule="exact"/>
      </w:pPr>
    </w:p>
    <w:p w14:paraId="2FFA0AFC" w14:textId="77777777" w:rsidR="008804EA" w:rsidRPr="00A91734" w:rsidRDefault="008804EA">
      <w:pPr>
        <w:spacing w:before="1" w:line="260" w:lineRule="exact"/>
        <w:rPr>
          <w:sz w:val="26"/>
          <w:szCs w:val="26"/>
        </w:rPr>
      </w:pPr>
    </w:p>
    <w:p w14:paraId="2FBD4DE5" w14:textId="3E3B092B" w:rsidR="008804EA" w:rsidRPr="00A91734" w:rsidRDefault="008804EA" w:rsidP="00502416">
      <w:pPr>
        <w:rPr>
          <w:rFonts w:ascii="Calibri" w:eastAsia="Calibri" w:hAnsi="Calibri" w:cs="Calibri"/>
          <w:sz w:val="22"/>
          <w:szCs w:val="22"/>
        </w:rPr>
      </w:pPr>
    </w:p>
    <w:p w14:paraId="1F8BAC96" w14:textId="77777777" w:rsidR="008804EA" w:rsidRPr="00A91734" w:rsidRDefault="008804EA">
      <w:pPr>
        <w:spacing w:line="120" w:lineRule="exact"/>
        <w:rPr>
          <w:sz w:val="12"/>
          <w:szCs w:val="12"/>
        </w:rPr>
      </w:pPr>
    </w:p>
    <w:p w14:paraId="7AF3EEE6" w14:textId="23F27FCB" w:rsidR="008804EA" w:rsidRPr="00A91734" w:rsidRDefault="008804EA">
      <w:pPr>
        <w:spacing w:line="120" w:lineRule="exact"/>
        <w:rPr>
          <w:sz w:val="12"/>
          <w:szCs w:val="12"/>
        </w:rPr>
      </w:pPr>
    </w:p>
    <w:p w14:paraId="5A6009A4" w14:textId="751CC93D" w:rsidR="008804EA" w:rsidRPr="00A91734" w:rsidRDefault="008804EA" w:rsidP="00502416">
      <w:pPr>
        <w:ind w:left="1702"/>
        <w:rPr>
          <w:rFonts w:ascii="Calibri" w:eastAsia="Calibri" w:hAnsi="Calibri" w:cs="Calibri"/>
          <w:sz w:val="22"/>
          <w:szCs w:val="22"/>
        </w:rPr>
        <w:sectPr w:rsidR="008804EA" w:rsidRPr="00A91734" w:rsidSect="00A93BE8">
          <w:headerReference w:type="default" r:id="rId8"/>
          <w:footerReference w:type="default" r:id="rId9"/>
          <w:pgSz w:w="11920" w:h="16840"/>
          <w:pgMar w:top="1440" w:right="1440" w:bottom="1440" w:left="1440" w:header="0" w:footer="2793" w:gutter="0"/>
          <w:cols w:space="720"/>
          <w:docGrid w:linePitch="272"/>
        </w:sectPr>
      </w:pPr>
    </w:p>
    <w:p w14:paraId="0C8E8E92" w14:textId="77777777" w:rsidR="005B422D" w:rsidRPr="00A91734" w:rsidRDefault="005B422D" w:rsidP="003F3217">
      <w:pPr>
        <w:rPr>
          <w:rFonts w:eastAsia="Calibri Light"/>
          <w:color w:val="2D74B5"/>
          <w:spacing w:val="-1"/>
          <w:sz w:val="24"/>
          <w:szCs w:val="24"/>
        </w:rPr>
      </w:pPr>
    </w:p>
    <w:p w14:paraId="74F53927" w14:textId="62BD5A9D" w:rsidR="005B422D" w:rsidRPr="00A91734" w:rsidRDefault="005B422D" w:rsidP="00441B4A">
      <w:pPr>
        <w:rPr>
          <w:rFonts w:eastAsia="Calibri Light"/>
          <w:color w:val="2D74B5"/>
          <w:spacing w:val="-1"/>
          <w:sz w:val="24"/>
          <w:szCs w:val="24"/>
        </w:rPr>
      </w:pPr>
    </w:p>
    <w:p w14:paraId="154A1580" w14:textId="56278885" w:rsidR="005B422D" w:rsidRPr="00A91734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</w:rPr>
      </w:pPr>
    </w:p>
    <w:tbl>
      <w:tblPr>
        <w:tblW w:w="9276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7"/>
        <w:gridCol w:w="1546"/>
        <w:gridCol w:w="3738"/>
        <w:gridCol w:w="2445"/>
      </w:tblGrid>
      <w:tr w:rsidR="005B422D" w:rsidRPr="00453892" w14:paraId="4D2B80B1" w14:textId="77777777" w:rsidTr="00B57140">
        <w:trPr>
          <w:trHeight w:val="23"/>
        </w:trPr>
        <w:tc>
          <w:tcPr>
            <w:tcW w:w="1547" w:type="dxa"/>
            <w:shd w:val="clear" w:color="auto" w:fill="D9D9D9" w:themeFill="background1" w:themeFillShade="D9"/>
            <w:vAlign w:val="center"/>
          </w:tcPr>
          <w:p w14:paraId="1307141C" w14:textId="77777777" w:rsidR="005B422D" w:rsidRPr="00453892" w:rsidRDefault="005B422D" w:rsidP="00F30FA5">
            <w:pPr>
              <w:pStyle w:val="Tabletext"/>
              <w:spacing w:after="0"/>
              <w:jc w:val="center"/>
              <w:rPr>
                <w:rFonts w:ascii="Garamond" w:hAnsi="Garamond" w:cs="Arial"/>
                <w:b/>
                <w:lang w:val="es-CO"/>
              </w:rPr>
            </w:pPr>
            <w:r w:rsidRPr="00453892">
              <w:rPr>
                <w:rFonts w:ascii="Garamond" w:hAnsi="Garamond" w:cs="Arial"/>
                <w:b/>
                <w:lang w:val="es-CO"/>
              </w:rPr>
              <w:t>Date</w:t>
            </w:r>
          </w:p>
        </w:tc>
        <w:tc>
          <w:tcPr>
            <w:tcW w:w="1546" w:type="dxa"/>
            <w:shd w:val="clear" w:color="auto" w:fill="D9D9D9" w:themeFill="background1" w:themeFillShade="D9"/>
            <w:vAlign w:val="center"/>
          </w:tcPr>
          <w:p w14:paraId="119B2588" w14:textId="59C46459" w:rsidR="005B422D" w:rsidRPr="00453892" w:rsidRDefault="00456167" w:rsidP="00F30FA5">
            <w:pPr>
              <w:pStyle w:val="Tabletext"/>
              <w:spacing w:after="0"/>
              <w:jc w:val="center"/>
              <w:rPr>
                <w:rFonts w:ascii="Garamond" w:hAnsi="Garamond" w:cs="Arial"/>
                <w:b/>
                <w:lang w:val="es-CO"/>
              </w:rPr>
            </w:pPr>
            <w:r w:rsidRPr="00453892">
              <w:rPr>
                <w:rFonts w:ascii="Garamond" w:hAnsi="Garamond" w:cs="Arial"/>
                <w:b/>
                <w:lang w:val="es-CO"/>
              </w:rPr>
              <w:t>Versión</w:t>
            </w:r>
          </w:p>
        </w:tc>
        <w:tc>
          <w:tcPr>
            <w:tcW w:w="3738" w:type="dxa"/>
            <w:shd w:val="clear" w:color="auto" w:fill="D9D9D9" w:themeFill="background1" w:themeFillShade="D9"/>
            <w:vAlign w:val="center"/>
          </w:tcPr>
          <w:p w14:paraId="07FB7E18" w14:textId="6DE1337D" w:rsidR="005B422D" w:rsidRPr="00453892" w:rsidRDefault="00456167" w:rsidP="00F30FA5">
            <w:pPr>
              <w:pStyle w:val="Tabletext"/>
              <w:spacing w:after="0"/>
              <w:jc w:val="center"/>
              <w:rPr>
                <w:rFonts w:ascii="Garamond" w:hAnsi="Garamond" w:cs="Arial"/>
                <w:b/>
                <w:lang w:val="es-CO"/>
              </w:rPr>
            </w:pPr>
            <w:proofErr w:type="spellStart"/>
            <w:r>
              <w:rPr>
                <w:rFonts w:ascii="Garamond" w:hAnsi="Garamond" w:cs="Arial"/>
                <w:b/>
                <w:lang w:val="es-CO"/>
              </w:rPr>
              <w:t>Descrip</w:t>
            </w:r>
            <w:r w:rsidR="008E4571">
              <w:rPr>
                <w:rFonts w:ascii="Garamond" w:hAnsi="Garamond" w:cs="Arial"/>
                <w:b/>
                <w:lang w:val="es-CO"/>
              </w:rPr>
              <w:t>tion</w:t>
            </w:r>
            <w:proofErr w:type="spellEnd"/>
          </w:p>
        </w:tc>
        <w:tc>
          <w:tcPr>
            <w:tcW w:w="2445" w:type="dxa"/>
            <w:shd w:val="clear" w:color="auto" w:fill="D9D9D9" w:themeFill="background1" w:themeFillShade="D9"/>
            <w:vAlign w:val="center"/>
          </w:tcPr>
          <w:p w14:paraId="56210E39" w14:textId="134D9F29" w:rsidR="005B422D" w:rsidRPr="00453892" w:rsidRDefault="008E4571" w:rsidP="00F30FA5">
            <w:pPr>
              <w:pStyle w:val="Tabletext"/>
              <w:spacing w:after="0"/>
              <w:jc w:val="center"/>
              <w:rPr>
                <w:rFonts w:ascii="Garamond" w:hAnsi="Garamond" w:cs="Arial"/>
                <w:b/>
                <w:lang w:val="es-CO"/>
              </w:rPr>
            </w:pPr>
            <w:proofErr w:type="spellStart"/>
            <w:r>
              <w:rPr>
                <w:rFonts w:ascii="Garamond" w:hAnsi="Garamond" w:cs="Arial"/>
                <w:b/>
                <w:lang w:val="es-CO"/>
              </w:rPr>
              <w:t>By</w:t>
            </w:r>
            <w:proofErr w:type="spellEnd"/>
          </w:p>
        </w:tc>
      </w:tr>
      <w:tr w:rsidR="005B422D" w:rsidRPr="00453892" w14:paraId="4484A704" w14:textId="77777777" w:rsidTr="00B57140">
        <w:trPr>
          <w:trHeight w:val="23"/>
        </w:trPr>
        <w:tc>
          <w:tcPr>
            <w:tcW w:w="1547" w:type="dxa"/>
            <w:vAlign w:val="center"/>
          </w:tcPr>
          <w:p w14:paraId="18F4D3EE" w14:textId="1A47C418" w:rsidR="005B422D" w:rsidRPr="00453892" w:rsidRDefault="009B3098" w:rsidP="00F30FA5">
            <w:pPr>
              <w:jc w:val="center"/>
              <w:rPr>
                <w:rFonts w:ascii="Garamond" w:hAnsi="Garamond"/>
                <w:lang w:val="es-CO"/>
              </w:rPr>
            </w:pPr>
            <w:r>
              <w:rPr>
                <w:rFonts w:ascii="Garamond" w:hAnsi="Garamond"/>
                <w:lang w:val="es-CO"/>
              </w:rPr>
              <w:t>1</w:t>
            </w:r>
            <w:r w:rsidR="008E4571">
              <w:rPr>
                <w:rFonts w:ascii="Garamond" w:hAnsi="Garamond"/>
                <w:lang w:val="es-CO"/>
              </w:rPr>
              <w:t>2/13/2021</w:t>
            </w:r>
          </w:p>
        </w:tc>
        <w:tc>
          <w:tcPr>
            <w:tcW w:w="1546" w:type="dxa"/>
            <w:vAlign w:val="center"/>
          </w:tcPr>
          <w:p w14:paraId="03730BD6" w14:textId="77777777" w:rsidR="005B422D" w:rsidRPr="00453892" w:rsidRDefault="005B422D" w:rsidP="00F30FA5">
            <w:pPr>
              <w:jc w:val="center"/>
              <w:rPr>
                <w:rFonts w:ascii="Garamond" w:hAnsi="Garamond"/>
                <w:lang w:val="es-CO"/>
              </w:rPr>
            </w:pPr>
            <w:r w:rsidRPr="00453892">
              <w:rPr>
                <w:rFonts w:ascii="Garamond" w:hAnsi="Garamond"/>
                <w:lang w:val="es-CO"/>
              </w:rPr>
              <w:t>1.0</w:t>
            </w:r>
          </w:p>
        </w:tc>
        <w:tc>
          <w:tcPr>
            <w:tcW w:w="3738" w:type="dxa"/>
            <w:vAlign w:val="center"/>
          </w:tcPr>
          <w:p w14:paraId="6F99B0F5" w14:textId="45137955" w:rsidR="00456167" w:rsidRPr="00456167" w:rsidRDefault="008E4571" w:rsidP="00F30FA5">
            <w:pPr>
              <w:rPr>
                <w:rFonts w:ascii="Garamond" w:hAnsi="Garamond"/>
                <w:color w:val="000000"/>
                <w:lang w:val="es-CO" w:eastAsia="es-CO"/>
              </w:rPr>
            </w:pPr>
            <w:r>
              <w:rPr>
                <w:rFonts w:ascii="Garamond" w:hAnsi="Garamond"/>
                <w:color w:val="000000"/>
                <w:lang w:val="es-CO" w:eastAsia="es-CO"/>
              </w:rPr>
              <w:t>Manual</w:t>
            </w:r>
          </w:p>
        </w:tc>
        <w:tc>
          <w:tcPr>
            <w:tcW w:w="2445" w:type="dxa"/>
            <w:vAlign w:val="center"/>
          </w:tcPr>
          <w:p w14:paraId="7626AB40" w14:textId="731D69A7" w:rsidR="005B422D" w:rsidRPr="00453892" w:rsidRDefault="008E4571" w:rsidP="00F30FA5">
            <w:pPr>
              <w:rPr>
                <w:rFonts w:ascii="Garamond" w:hAnsi="Garamond"/>
                <w:lang w:val="es-CO"/>
              </w:rPr>
            </w:pPr>
            <w:r>
              <w:rPr>
                <w:rFonts w:ascii="Garamond" w:hAnsi="Garamond"/>
                <w:lang w:val="es-CO"/>
              </w:rPr>
              <w:t xml:space="preserve">Support </w:t>
            </w:r>
            <w:proofErr w:type="spellStart"/>
            <w:r>
              <w:rPr>
                <w:rFonts w:ascii="Garamond" w:hAnsi="Garamond"/>
                <w:lang w:val="es-CO"/>
              </w:rPr>
              <w:t>team</w:t>
            </w:r>
            <w:proofErr w:type="spellEnd"/>
          </w:p>
        </w:tc>
      </w:tr>
    </w:tbl>
    <w:p w14:paraId="45AD38EC" w14:textId="6FBF2C09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1409546D" w14:textId="44F89684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FB31348" w14:textId="63F77603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7774E86" w14:textId="270C20B4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174F71CF" w14:textId="5DCDD290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3C13B947" w14:textId="5BB79FE6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E7E22DB" w14:textId="380BFF67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3F51F613" w14:textId="465A00B5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5D9F660" w14:textId="15CD7374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5D2F3EC" w14:textId="08E462DB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3CB10EED" w14:textId="6F9669BE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863A172" w14:textId="21358355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1CFC2388" w14:textId="0FEBCF1B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64750936" w14:textId="78EF449D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E283FBD" w14:textId="3921DD26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632DCA14" w14:textId="6EAE41D8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E2100D8" w14:textId="432A1E3C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1D6AD60" w14:textId="63C623F3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35E0695" w14:textId="092F4BC9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67B26B2" w14:textId="6D888235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8F81BB9" w14:textId="514C5469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84F0F91" w14:textId="0C151C33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0E78102" w14:textId="6C4CF135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5ECE6308" w14:textId="2EBA0F96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32F4B3A0" w14:textId="709BDB90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643065F" w14:textId="74582314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446BBC9" w14:textId="589F023B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67258725" w14:textId="25BE7DFF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17F4542A" w14:textId="134D8F66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183021D" w14:textId="39F4E602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3289B8B" w14:textId="47E3DB8B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B6A383F" w14:textId="04FC7DB7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656F8B21" w14:textId="03394CEE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848F511" w14:textId="31EE6645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1D62E6C" w14:textId="30BFB868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6123916" w14:textId="4424C986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5253ECED" w14:textId="78B5125E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558E8AEC" w14:textId="5874536E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1B178AF" w14:textId="106F7D43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02522D9" w14:textId="4BB6AF74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3A75E010" w14:textId="5721A75E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11EAE05" w14:textId="5106CCBC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CE916C0" w14:textId="651A7E0B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13EC206" w14:textId="28E8467F" w:rsidR="00B85401" w:rsidRPr="00453892" w:rsidRDefault="00043960" w:rsidP="003C4A07">
      <w:pPr>
        <w:tabs>
          <w:tab w:val="left" w:pos="2687"/>
        </w:tabs>
        <w:rPr>
          <w:rFonts w:eastAsia="Calibri Light"/>
          <w:b/>
          <w:bCs/>
          <w:color w:val="2D74B5"/>
          <w:sz w:val="40"/>
          <w:szCs w:val="40"/>
          <w:lang w:val="es-CO"/>
        </w:rPr>
      </w:pPr>
      <w:proofErr w:type="spellStart"/>
      <w:r>
        <w:rPr>
          <w:rFonts w:eastAsia="Calibri Light"/>
          <w:b/>
          <w:bCs/>
          <w:color w:val="2D74B5"/>
          <w:sz w:val="40"/>
          <w:szCs w:val="40"/>
          <w:lang w:val="es-CO"/>
        </w:rPr>
        <w:t>Index</w:t>
      </w:r>
      <w:proofErr w:type="spellEnd"/>
      <w:r w:rsidR="003C4A07">
        <w:rPr>
          <w:rFonts w:eastAsia="Calibri Light"/>
          <w:b/>
          <w:bCs/>
          <w:color w:val="2D74B5"/>
          <w:sz w:val="40"/>
          <w:szCs w:val="40"/>
          <w:lang w:val="es-CO"/>
        </w:rPr>
        <w:tab/>
      </w:r>
    </w:p>
    <w:p w14:paraId="13425549" w14:textId="72CE7C3A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sdt>
      <w:sdt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CO"/>
        </w:rPr>
        <w:id w:val="514285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A789D2" w14:textId="2791E66A" w:rsidR="00043960" w:rsidRDefault="000C66B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C4A07">
            <w:rPr>
              <w:color w:val="4F81BD" w:themeColor="accent1"/>
              <w:lang w:val="es-CO"/>
            </w:rPr>
            <w:fldChar w:fldCharType="begin"/>
          </w:r>
          <w:r w:rsidRPr="003C4A07">
            <w:rPr>
              <w:color w:val="4F81BD" w:themeColor="accent1"/>
              <w:lang w:val="es-CO"/>
            </w:rPr>
            <w:instrText xml:space="preserve"> TOC \o "1-3" \h \z \u </w:instrText>
          </w:r>
          <w:r w:rsidRPr="003C4A07">
            <w:rPr>
              <w:color w:val="4F81BD" w:themeColor="accent1"/>
              <w:lang w:val="es-CO"/>
            </w:rPr>
            <w:fldChar w:fldCharType="separate"/>
          </w:r>
          <w:hyperlink w:anchor="_Toc90361882" w:history="1">
            <w:r w:rsidR="00043960" w:rsidRPr="00B0272E">
              <w:rPr>
                <w:rStyle w:val="Hyperlink"/>
                <w:noProof/>
                <w:lang w:val="es-CO"/>
              </w:rPr>
              <w:t>1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Datamaxx</w:t>
            </w:r>
            <w:r w:rsidR="00043960" w:rsidRPr="00B0272E">
              <w:rPr>
                <w:rStyle w:val="Hyperlink"/>
                <w:noProof/>
                <w:shd w:val="clear" w:color="auto" w:fill="FAFAFA"/>
                <w:lang w:val="es-CO"/>
              </w:rPr>
              <w:t xml:space="preserve"> </w:t>
            </w:r>
            <w:r w:rsidR="00043960" w:rsidRPr="00B0272E">
              <w:rPr>
                <w:rStyle w:val="Hyperlink"/>
                <w:noProof/>
              </w:rPr>
              <w:t>client</w:t>
            </w:r>
            <w:r w:rsidR="00043960" w:rsidRPr="00B0272E">
              <w:rPr>
                <w:rStyle w:val="Hyperlink"/>
                <w:noProof/>
                <w:shd w:val="clear" w:color="auto" w:fill="FAFAFA"/>
                <w:lang w:val="es-CO"/>
              </w:rPr>
              <w:t xml:space="preserve"> installation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_Toc90361882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4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375F36C0" w14:textId="37103513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83" w:history="1">
            <w:r w:rsidR="00043960" w:rsidRPr="00B0272E">
              <w:rPr>
                <w:rStyle w:val="Hyperlink"/>
                <w:noProof/>
              </w:rPr>
              <w:t>1.1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Copy the Datamaxx client installer located in the storage path: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_Toc90361883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4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5AC42829" w14:textId="32433C10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84" w:history="1">
            <w:r w:rsidR="00043960" w:rsidRPr="00B0272E">
              <w:rPr>
                <w:rStyle w:val="Hyperlink"/>
                <w:noProof/>
              </w:rPr>
              <w:t>1.2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Paste the installer into any folder on BizTalk server (10.255.255.57) and run the installation.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_Toc90361884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4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32458084" w14:textId="6F6F8CE2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85" w:history="1">
            <w:r w:rsidR="00043960" w:rsidRPr="00B0272E">
              <w:rPr>
                <w:rStyle w:val="Hyperlink"/>
                <w:noProof/>
              </w:rPr>
              <w:t>1.3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Once the installation has finished, the destination folder contains: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_Toc90361885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7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2F6016B4" w14:textId="1CC863DE" w:rsidR="00043960" w:rsidRDefault="003426C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86" w:history="1">
            <w:r w:rsidR="00043960" w:rsidRPr="00B0272E">
              <w:rPr>
                <w:rStyle w:val="Hyperlink"/>
                <w:noProof/>
                <w:lang w:val="es-CO"/>
              </w:rPr>
              <w:t>2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Datamax</w:t>
            </w:r>
            <w:r w:rsidR="00043960" w:rsidRPr="00B0272E">
              <w:rPr>
                <w:rStyle w:val="Hyperlink"/>
                <w:noProof/>
                <w:shd w:val="clear" w:color="auto" w:fill="FAFAFA"/>
                <w:lang w:val="es-CO"/>
              </w:rPr>
              <w:t xml:space="preserve"> client configuration.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_Toc90361886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8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1453CD90" w14:textId="47C343AD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87" w:history="1">
            <w:r w:rsidR="00043960" w:rsidRPr="00B0272E">
              <w:rPr>
                <w:rStyle w:val="Hyperlink"/>
                <w:noProof/>
              </w:rPr>
              <w:t>2.1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DMX_WS_Client_Config installer.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_Toc90361887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8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6E01BC71" w14:textId="0D275AA6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88" w:history="1">
            <w:r w:rsidR="00043960" w:rsidRPr="00B0272E">
              <w:rPr>
                <w:rStyle w:val="Hyperlink"/>
                <w:noProof/>
              </w:rPr>
              <w:t>2.2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DMX_WS_Client_Config.exe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_Toc90361888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9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53A71E8E" w14:textId="49FF5DC3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89" w:history="1">
            <w:r w:rsidR="00043960" w:rsidRPr="00B0272E">
              <w:rPr>
                <w:rStyle w:val="Hyperlink"/>
                <w:noProof/>
              </w:rPr>
              <w:t>2.3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Service.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_Toc90361889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10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4D4C0FD1" w14:textId="1358746B" w:rsidR="00043960" w:rsidRDefault="003426C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90" w:history="1">
            <w:r w:rsidR="00043960" w:rsidRPr="00B0272E">
              <w:rPr>
                <w:rStyle w:val="Hyperlink"/>
                <w:noProof/>
              </w:rPr>
              <w:t>3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State interface: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_Toc90361890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12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7A07A3C8" w14:textId="1845465C" w:rsidR="00043960" w:rsidRDefault="003426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91" w:history="1">
            <w:r w:rsidR="00043960" w:rsidRPr="00B0272E">
              <w:rPr>
                <w:rStyle w:val="Hyperlink"/>
                <w:noProof/>
              </w:rPr>
              <w:t>Configuration on server 192.255.255.80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_Toc90361891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12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12232E37" w14:textId="6BF1B835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92" w:history="1">
            <w:r w:rsidR="00043960" w:rsidRPr="00B0272E">
              <w:rPr>
                <w:rStyle w:val="Hyperlink"/>
                <w:noProof/>
              </w:rPr>
              <w:t>3.1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State interface configuration file.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_Toc90361892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12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6AB09F83" w14:textId="4A8930EB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93" w:history="1">
            <w:r w:rsidR="00043960" w:rsidRPr="00B0272E">
              <w:rPr>
                <w:rStyle w:val="Hyperlink"/>
                <w:noProof/>
              </w:rPr>
              <w:t>3.2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State interface service.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_Toc90361893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13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14E452E3" w14:textId="2679CAD5" w:rsidR="00043960" w:rsidRDefault="003426C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94" w:history="1">
            <w:r w:rsidR="00043960" w:rsidRPr="00B0272E">
              <w:rPr>
                <w:rStyle w:val="Hyperlink"/>
                <w:noProof/>
              </w:rPr>
              <w:t>4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</w:rPr>
              <w:t>Support contacts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_Toc90361894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15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164C9054" w14:textId="5697183D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95" w:history="1">
            <w:r w:rsidR="00043960" w:rsidRPr="00B0272E">
              <w:rPr>
                <w:rStyle w:val="Hyperlink"/>
                <w:noProof/>
                <w:bdr w:val="none" w:sz="0" w:space="0" w:color="auto" w:frame="1"/>
              </w:rPr>
              <w:t>4.1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  <w:bdr w:val="none" w:sz="0" w:space="0" w:color="auto" w:frame="1"/>
              </w:rPr>
              <w:t>St. Tammany Sheriff's Office IT: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_Toc90361895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15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1249B365" w14:textId="16D85F7C" w:rsidR="00043960" w:rsidRDefault="003426C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361896" w:history="1">
            <w:r w:rsidR="00043960" w:rsidRPr="00B0272E">
              <w:rPr>
                <w:rStyle w:val="Hyperlink"/>
                <w:noProof/>
                <w:lang w:val="es-CO"/>
              </w:rPr>
              <w:t>4.2</w:t>
            </w:r>
            <w:r w:rsidR="0004396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3960" w:rsidRPr="00B0272E">
              <w:rPr>
                <w:rStyle w:val="Hyperlink"/>
                <w:noProof/>
                <w:shd w:val="clear" w:color="auto" w:fill="FFFFFF"/>
                <w:lang w:val="es-CO"/>
              </w:rPr>
              <w:t>Datamaxx Support</w:t>
            </w:r>
            <w:r w:rsidR="00043960">
              <w:rPr>
                <w:noProof/>
                <w:webHidden/>
              </w:rPr>
              <w:tab/>
            </w:r>
            <w:r w:rsidR="00043960">
              <w:rPr>
                <w:noProof/>
                <w:webHidden/>
              </w:rPr>
              <w:fldChar w:fldCharType="begin"/>
            </w:r>
            <w:r w:rsidR="00043960">
              <w:rPr>
                <w:noProof/>
                <w:webHidden/>
              </w:rPr>
              <w:instrText xml:space="preserve"> PAGEREF _Toc90361896 \h </w:instrText>
            </w:r>
            <w:r w:rsidR="00043960">
              <w:rPr>
                <w:noProof/>
                <w:webHidden/>
              </w:rPr>
            </w:r>
            <w:r w:rsidR="00043960">
              <w:rPr>
                <w:noProof/>
                <w:webHidden/>
              </w:rPr>
              <w:fldChar w:fldCharType="separate"/>
            </w:r>
            <w:r w:rsidR="00043960">
              <w:rPr>
                <w:noProof/>
                <w:webHidden/>
              </w:rPr>
              <w:t>15</w:t>
            </w:r>
            <w:r w:rsidR="00043960">
              <w:rPr>
                <w:noProof/>
                <w:webHidden/>
              </w:rPr>
              <w:fldChar w:fldCharType="end"/>
            </w:r>
          </w:hyperlink>
        </w:p>
        <w:p w14:paraId="7C6C44CD" w14:textId="3073EB1B" w:rsidR="005B422D" w:rsidRPr="00453892" w:rsidRDefault="000C66B5" w:rsidP="000D19E7">
          <w:pPr>
            <w:pStyle w:val="TOCHeading"/>
            <w:numPr>
              <w:ilvl w:val="0"/>
              <w:numId w:val="0"/>
            </w:numPr>
            <w:outlineLvl w:val="0"/>
            <w:rPr>
              <w:rFonts w:eastAsia="Calibri Light"/>
              <w:color w:val="2D74B5"/>
              <w:spacing w:val="-1"/>
              <w:sz w:val="24"/>
              <w:szCs w:val="24"/>
              <w:lang w:val="es-CO"/>
            </w:rPr>
          </w:pPr>
          <w:r w:rsidRPr="003C4A07">
            <w:rPr>
              <w:b/>
              <w:bCs/>
              <w:noProof/>
              <w:color w:val="4F81BD" w:themeColor="accent1"/>
              <w:lang w:val="es-CO"/>
            </w:rPr>
            <w:fldChar w:fldCharType="end"/>
          </w:r>
        </w:p>
      </w:sdtContent>
    </w:sdt>
    <w:p w14:paraId="4F607F1E" w14:textId="43F98AA6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5748D998" w14:textId="20D08D83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BD1A6A4" w14:textId="34F2C96E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61265182" w14:textId="1611CC2F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3D2E664" w14:textId="0CDD5077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164994F" w14:textId="2B5A2865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3CCC631D" w14:textId="080320C3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B0C886B" w14:textId="2ADA57D3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1568034F" w14:textId="5253B661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088886B" w14:textId="40E66144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612E32DC" w14:textId="446214DD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1C72E31" w14:textId="5143C15A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F5D7257" w14:textId="2EF83984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3C3427E" w14:textId="74DA7E76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D3278E3" w14:textId="14549EC5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D5B9A40" w14:textId="0E3942F3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5CA1282" w14:textId="7434E1D6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BC8BC10" w14:textId="4EE38C40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A88564F" w14:textId="2B63CD1F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EC0EF7C" w14:textId="3AB03DFE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1646F9DD" w14:textId="3BEC5CCA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75B0927D" w14:textId="11F0AED6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59701119" w14:textId="3B4CBF41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A51EBEB" w14:textId="03D45EE8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549972B" w14:textId="7338F887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6BA33DD0" w14:textId="70874E9E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11DFFF8F" w14:textId="595BC3AD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306E9C90" w14:textId="1E791C8D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274917B4" w14:textId="60874ED4" w:rsidR="005B422D" w:rsidRPr="00453892" w:rsidRDefault="005B422D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41E80A82" w14:textId="7DE801DA" w:rsidR="00B85401" w:rsidRPr="00453892" w:rsidRDefault="00B85401" w:rsidP="00502416">
      <w:pPr>
        <w:ind w:left="2062"/>
        <w:rPr>
          <w:rFonts w:eastAsia="Calibri Light"/>
          <w:color w:val="2D74B5"/>
          <w:spacing w:val="-1"/>
          <w:sz w:val="24"/>
          <w:szCs w:val="24"/>
          <w:lang w:val="es-CO"/>
        </w:rPr>
      </w:pPr>
    </w:p>
    <w:p w14:paraId="00745F84" w14:textId="07873BC1" w:rsidR="00B51E1E" w:rsidRDefault="00D27E4C" w:rsidP="00476DCB">
      <w:pPr>
        <w:rPr>
          <w:b/>
          <w:bCs/>
          <w:color w:val="4F81BD" w:themeColor="accent1"/>
          <w:sz w:val="28"/>
          <w:szCs w:val="28"/>
        </w:rPr>
      </w:pPr>
      <w:r w:rsidRPr="000E77F9">
        <w:rPr>
          <w:b/>
          <w:bCs/>
          <w:color w:val="4F81BD" w:themeColor="accent1"/>
          <w:sz w:val="28"/>
          <w:szCs w:val="28"/>
        </w:rPr>
        <w:t>OBJECTIVE</w:t>
      </w:r>
    </w:p>
    <w:p w14:paraId="6A0C0D9D" w14:textId="77777777" w:rsidR="00A34028" w:rsidRPr="00531A08" w:rsidRDefault="00A34028" w:rsidP="00476DCB">
      <w:pPr>
        <w:rPr>
          <w:b/>
          <w:bCs/>
          <w:color w:val="4F81BD" w:themeColor="accent1"/>
          <w:sz w:val="28"/>
          <w:szCs w:val="28"/>
          <w:shd w:val="clear" w:color="auto" w:fill="FAFAFA"/>
        </w:rPr>
      </w:pPr>
    </w:p>
    <w:p w14:paraId="0B80F092" w14:textId="79ACF503" w:rsidR="00B51E1E" w:rsidRDefault="00190E0C" w:rsidP="00B51E1E">
      <w:r w:rsidRPr="00190E0C">
        <w:t xml:space="preserve">This document presents the steps for the installation and configuration of </w:t>
      </w:r>
      <w:proofErr w:type="spellStart"/>
      <w:r w:rsidRPr="00190E0C">
        <w:t>Datamaxx</w:t>
      </w:r>
      <w:proofErr w:type="spellEnd"/>
      <w:r w:rsidRPr="00190E0C">
        <w:t xml:space="preserve"> Broker for integration with the state query service </w:t>
      </w:r>
      <w:r w:rsidR="00A063CD">
        <w:t>fro</w:t>
      </w:r>
      <w:r w:rsidR="00265600">
        <w:t>m</w:t>
      </w:r>
      <w:r w:rsidRPr="00190E0C">
        <w:t xml:space="preserve"> St Tammany </w:t>
      </w:r>
      <w:r w:rsidR="00265600">
        <w:t>and Covington.</w:t>
      </w:r>
    </w:p>
    <w:p w14:paraId="7B40630E" w14:textId="702510BC" w:rsidR="00637E3F" w:rsidRDefault="00637E3F" w:rsidP="00B51E1E"/>
    <w:p w14:paraId="58FFF7DA" w14:textId="77777777" w:rsidR="00637E3F" w:rsidRPr="00190E0C" w:rsidRDefault="00637E3F" w:rsidP="00B51E1E"/>
    <w:p w14:paraId="63230CF8" w14:textId="52A69CC6" w:rsidR="00B51E1E" w:rsidRDefault="009847E3" w:rsidP="000D19E7">
      <w:pPr>
        <w:pStyle w:val="Heading1"/>
        <w:rPr>
          <w:shd w:val="clear" w:color="auto" w:fill="FAFAFA"/>
          <w:lang w:val="es-CO"/>
        </w:rPr>
      </w:pPr>
      <w:bookmarkStart w:id="1" w:name="_Toc90361882"/>
      <w:proofErr w:type="spellStart"/>
      <w:r w:rsidRPr="000D19E7">
        <w:t>Datamaxx</w:t>
      </w:r>
      <w:proofErr w:type="spellEnd"/>
      <w:r w:rsidR="00474EE0">
        <w:rPr>
          <w:shd w:val="clear" w:color="auto" w:fill="FAFAFA"/>
          <w:lang w:val="es-CO"/>
        </w:rPr>
        <w:t xml:space="preserve"> </w:t>
      </w:r>
      <w:r w:rsidR="00474EE0" w:rsidRPr="000D19E7">
        <w:t>client</w:t>
      </w:r>
      <w:r w:rsidR="00B2199F">
        <w:rPr>
          <w:shd w:val="clear" w:color="auto" w:fill="FAFAFA"/>
          <w:lang w:val="es-CO"/>
        </w:rPr>
        <w:t xml:space="preserve"> </w:t>
      </w:r>
      <w:proofErr w:type="spellStart"/>
      <w:r>
        <w:rPr>
          <w:shd w:val="clear" w:color="auto" w:fill="FAFAFA"/>
          <w:lang w:val="es-CO"/>
        </w:rPr>
        <w:t>installation</w:t>
      </w:r>
      <w:bookmarkEnd w:id="1"/>
      <w:proofErr w:type="spellEnd"/>
    </w:p>
    <w:p w14:paraId="34B31A66" w14:textId="77777777" w:rsidR="009847E3" w:rsidRPr="009847E3" w:rsidRDefault="009847E3" w:rsidP="009847E3">
      <w:pPr>
        <w:rPr>
          <w:lang w:val="es-CO"/>
        </w:rPr>
      </w:pPr>
    </w:p>
    <w:p w14:paraId="3A1B55B6" w14:textId="64F4189E" w:rsidR="00B37DAB" w:rsidRDefault="005378E8" w:rsidP="000D19E7">
      <w:pPr>
        <w:pStyle w:val="Heading2"/>
      </w:pPr>
      <w:bookmarkStart w:id="2" w:name="_Toc90361883"/>
      <w:r>
        <w:t>Copy</w:t>
      </w:r>
      <w:r w:rsidR="00666253" w:rsidRPr="0013185F">
        <w:t xml:space="preserve"> the </w:t>
      </w:r>
      <w:proofErr w:type="spellStart"/>
      <w:r w:rsidR="00666253" w:rsidRPr="0013185F">
        <w:t>Datamaxx</w:t>
      </w:r>
      <w:proofErr w:type="spellEnd"/>
      <w:r w:rsidR="00666253" w:rsidRPr="0013185F">
        <w:t xml:space="preserve"> client installer located in </w:t>
      </w:r>
      <w:r w:rsidR="007B3908" w:rsidRPr="0013185F">
        <w:t>the</w:t>
      </w:r>
      <w:r w:rsidR="00666253" w:rsidRPr="0013185F">
        <w:t xml:space="preserve"> storage path:</w:t>
      </w:r>
      <w:bookmarkEnd w:id="2"/>
    </w:p>
    <w:p w14:paraId="37BC81E6" w14:textId="77777777" w:rsidR="0013185F" w:rsidRDefault="0013185F" w:rsidP="00267252"/>
    <w:p w14:paraId="6A2AFB16" w14:textId="092F1D65" w:rsidR="0013185F" w:rsidRDefault="0013185F" w:rsidP="00267252">
      <w:pPr>
        <w:rPr>
          <w:i/>
          <w:iCs/>
        </w:rPr>
      </w:pPr>
      <w:r w:rsidRPr="0013185F">
        <w:rPr>
          <w:i/>
          <w:iCs/>
        </w:rPr>
        <w:t>\\storage\Public Safety\Customer Services Division\Customer Support\Customer Support Knowledge Base\Support Related Documentation (INTERNAL)\#Customer Specific Environment Information\STPSO\</w:t>
      </w:r>
      <w:proofErr w:type="spellStart"/>
      <w:r w:rsidRPr="0013185F">
        <w:rPr>
          <w:i/>
          <w:iCs/>
        </w:rPr>
        <w:t>Datamaxx</w:t>
      </w:r>
      <w:proofErr w:type="spellEnd"/>
      <w:r w:rsidRPr="0013185F">
        <w:rPr>
          <w:i/>
          <w:iCs/>
        </w:rPr>
        <w:t xml:space="preserve"> LA State interface\Installer</w:t>
      </w:r>
    </w:p>
    <w:p w14:paraId="3F6186A2" w14:textId="77777777" w:rsidR="0013185F" w:rsidRDefault="0013185F" w:rsidP="00267252">
      <w:pPr>
        <w:rPr>
          <w:i/>
          <w:iCs/>
        </w:rPr>
      </w:pPr>
    </w:p>
    <w:p w14:paraId="36FE3852" w14:textId="13A00626" w:rsidR="0013185F" w:rsidRDefault="00EB7CD4" w:rsidP="00267252">
      <w:r>
        <w:rPr>
          <w:noProof/>
        </w:rPr>
        <w:drawing>
          <wp:inline distT="0" distB="0" distL="0" distR="0" wp14:anchorId="7D188AE3" wp14:editId="737987B6">
            <wp:extent cx="5943600" cy="772160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69C8" w14:textId="77777777" w:rsidR="009D4F59" w:rsidRDefault="009D4F59" w:rsidP="00267252"/>
    <w:p w14:paraId="59FF24D8" w14:textId="7315BE4C" w:rsidR="00737BAB" w:rsidRDefault="00AA188F" w:rsidP="00845305">
      <w:pPr>
        <w:pStyle w:val="Heading2"/>
      </w:pPr>
      <w:bookmarkStart w:id="3" w:name="_Toc90361884"/>
      <w:r>
        <w:t xml:space="preserve">Paste the </w:t>
      </w:r>
      <w:r w:rsidR="00247DE7">
        <w:t xml:space="preserve">installer </w:t>
      </w:r>
      <w:r w:rsidR="005A1F26">
        <w:t>into any folder on Biz</w:t>
      </w:r>
      <w:r w:rsidR="00F337D3">
        <w:t>T</w:t>
      </w:r>
      <w:r w:rsidR="005A1F26">
        <w:t xml:space="preserve">alk server (10.255.255.57) and </w:t>
      </w:r>
      <w:r w:rsidR="00737BAB">
        <w:t>run the installation.</w:t>
      </w:r>
      <w:bookmarkEnd w:id="3"/>
    </w:p>
    <w:p w14:paraId="2AB1FE2B" w14:textId="265FD4A3" w:rsidR="00783E01" w:rsidRDefault="00783E01" w:rsidP="00783E01">
      <w:r>
        <w:rPr>
          <w:noProof/>
        </w:rPr>
        <w:drawing>
          <wp:inline distT="0" distB="0" distL="0" distR="0" wp14:anchorId="456D25D1" wp14:editId="7377AFD8">
            <wp:extent cx="5943600" cy="115062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379A" w14:textId="77777777" w:rsidR="00A358A0" w:rsidRDefault="00A358A0" w:rsidP="00783E01"/>
    <w:p w14:paraId="4500F9CB" w14:textId="77777777" w:rsidR="00033B23" w:rsidRDefault="00033B23" w:rsidP="00824809">
      <w:pPr>
        <w:jc w:val="center"/>
      </w:pPr>
    </w:p>
    <w:p w14:paraId="1E905B4D" w14:textId="77777777" w:rsidR="00A95194" w:rsidRDefault="00A95194" w:rsidP="00033B23"/>
    <w:p w14:paraId="04A5DC43" w14:textId="77777777" w:rsidR="00A95194" w:rsidRDefault="00A95194" w:rsidP="00033B23"/>
    <w:p w14:paraId="10508688" w14:textId="77777777" w:rsidR="00A95194" w:rsidRDefault="00A95194" w:rsidP="00033B23"/>
    <w:p w14:paraId="1CDED7EE" w14:textId="77777777" w:rsidR="00A95194" w:rsidRDefault="00A95194" w:rsidP="00033B23"/>
    <w:p w14:paraId="4333D5FF" w14:textId="77777777" w:rsidR="00A95194" w:rsidRDefault="00A95194" w:rsidP="00033B23"/>
    <w:p w14:paraId="03CB6953" w14:textId="77777777" w:rsidR="00A95194" w:rsidRDefault="00A95194" w:rsidP="00033B23"/>
    <w:p w14:paraId="2C401F56" w14:textId="77777777" w:rsidR="00A95194" w:rsidRDefault="00A95194" w:rsidP="00033B23"/>
    <w:p w14:paraId="7796E6A2" w14:textId="77777777" w:rsidR="00A95194" w:rsidRDefault="00A95194" w:rsidP="00033B23"/>
    <w:p w14:paraId="636CF9DF" w14:textId="77777777" w:rsidR="00A95194" w:rsidRDefault="00A95194" w:rsidP="00033B23"/>
    <w:p w14:paraId="26DA1674" w14:textId="77777777" w:rsidR="00A95194" w:rsidRDefault="00A95194" w:rsidP="00033B23"/>
    <w:p w14:paraId="5AE597D8" w14:textId="77777777" w:rsidR="00A95194" w:rsidRDefault="00A95194" w:rsidP="00033B23"/>
    <w:p w14:paraId="399183FE" w14:textId="77777777" w:rsidR="00A95194" w:rsidRDefault="00A95194" w:rsidP="00033B23"/>
    <w:p w14:paraId="120565ED" w14:textId="1E816F48" w:rsidR="00033B23" w:rsidRDefault="00033B23" w:rsidP="00033B23">
      <w:r>
        <w:t>You will be prompted with the following message, so click on run Anyway</w:t>
      </w:r>
    </w:p>
    <w:p w14:paraId="6696E5FC" w14:textId="77777777" w:rsidR="00A95194" w:rsidRDefault="00A95194" w:rsidP="00033B23"/>
    <w:p w14:paraId="736DE3BD" w14:textId="517BB617" w:rsidR="00A358A0" w:rsidRDefault="00A358A0" w:rsidP="00824809">
      <w:pPr>
        <w:jc w:val="center"/>
      </w:pPr>
      <w:r>
        <w:rPr>
          <w:noProof/>
        </w:rPr>
        <w:drawing>
          <wp:inline distT="0" distB="0" distL="0" distR="0" wp14:anchorId="2D589033" wp14:editId="6D707023">
            <wp:extent cx="4198925" cy="3924229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064" cy="39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0A7" w14:textId="77777777" w:rsidR="00023CCB" w:rsidRDefault="00023CCB" w:rsidP="00783E01"/>
    <w:p w14:paraId="374E9243" w14:textId="7E3691D5" w:rsidR="00023CCB" w:rsidRDefault="001603D8" w:rsidP="00824809">
      <w:pPr>
        <w:jc w:val="center"/>
      </w:pPr>
      <w:r>
        <w:rPr>
          <w:noProof/>
        </w:rPr>
        <w:lastRenderedPageBreak/>
        <w:drawing>
          <wp:inline distT="0" distB="0" distL="0" distR="0" wp14:anchorId="0E859463" wp14:editId="490043FB">
            <wp:extent cx="4257446" cy="33371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226" cy="33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2D42" w14:textId="08F26D80" w:rsidR="00E60344" w:rsidRDefault="00E60344" w:rsidP="00783E01"/>
    <w:p w14:paraId="575F889D" w14:textId="0708C2F5" w:rsidR="00641483" w:rsidRDefault="00641483" w:rsidP="00783E01"/>
    <w:p w14:paraId="762BF543" w14:textId="67B5B729" w:rsidR="00641483" w:rsidRDefault="00641483" w:rsidP="00783E01"/>
    <w:p w14:paraId="41409A8D" w14:textId="292B1F4D" w:rsidR="00641483" w:rsidRDefault="00641483" w:rsidP="00783E01">
      <w:r>
        <w:t>Accept the EULA and clic</w:t>
      </w:r>
      <w:r w:rsidR="004D2D87">
        <w:t>k</w:t>
      </w:r>
      <w:r>
        <w:t xml:space="preserve"> on Next button.</w:t>
      </w:r>
    </w:p>
    <w:p w14:paraId="625B681B" w14:textId="77777777" w:rsidR="00641483" w:rsidRDefault="00641483" w:rsidP="00783E01"/>
    <w:p w14:paraId="4A380CA6" w14:textId="6A573150" w:rsidR="00E60344" w:rsidRDefault="00E60344" w:rsidP="00824809">
      <w:pPr>
        <w:jc w:val="center"/>
      </w:pPr>
      <w:r>
        <w:rPr>
          <w:noProof/>
        </w:rPr>
        <w:drawing>
          <wp:inline distT="0" distB="0" distL="0" distR="0" wp14:anchorId="2E0BAC72" wp14:editId="64424F4E">
            <wp:extent cx="4528109" cy="3553244"/>
            <wp:effectExtent l="0" t="0" r="635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043" cy="35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087" w14:textId="77777777" w:rsidR="005947BE" w:rsidRDefault="005947BE" w:rsidP="00783E01"/>
    <w:p w14:paraId="1EE005DD" w14:textId="230D0DF9" w:rsidR="002E0D53" w:rsidRDefault="005947BE" w:rsidP="00783E01">
      <w:r w:rsidRPr="005947BE">
        <w:rPr>
          <w:b/>
          <w:bCs/>
          <w:color w:val="FF0000"/>
          <w:sz w:val="22"/>
          <w:szCs w:val="22"/>
        </w:rPr>
        <w:t>Do not change the default</w:t>
      </w:r>
      <w:r w:rsidR="00F2304C">
        <w:rPr>
          <w:b/>
          <w:bCs/>
          <w:color w:val="FF0000"/>
          <w:sz w:val="22"/>
          <w:szCs w:val="22"/>
        </w:rPr>
        <w:t xml:space="preserve"> destination</w:t>
      </w:r>
      <w:r w:rsidRPr="005947BE">
        <w:rPr>
          <w:b/>
          <w:bCs/>
          <w:color w:val="FF0000"/>
          <w:sz w:val="22"/>
          <w:szCs w:val="22"/>
        </w:rPr>
        <w:t xml:space="preserve"> folder</w:t>
      </w:r>
      <w:r w:rsidR="002D00C1">
        <w:rPr>
          <w:b/>
          <w:bCs/>
          <w:color w:val="FF0000"/>
          <w:sz w:val="22"/>
          <w:szCs w:val="22"/>
        </w:rPr>
        <w:t xml:space="preserve"> </w:t>
      </w:r>
      <w:r w:rsidR="002D00C1">
        <w:rPr>
          <w:sz w:val="22"/>
          <w:szCs w:val="22"/>
        </w:rPr>
        <w:t>and clic</w:t>
      </w:r>
      <w:r w:rsidR="004D2D87">
        <w:rPr>
          <w:sz w:val="22"/>
          <w:szCs w:val="22"/>
        </w:rPr>
        <w:t>k</w:t>
      </w:r>
      <w:r w:rsidR="002D00C1">
        <w:rPr>
          <w:sz w:val="22"/>
          <w:szCs w:val="22"/>
        </w:rPr>
        <w:t xml:space="preserve"> on Next button.</w:t>
      </w:r>
    </w:p>
    <w:p w14:paraId="290A2F3B" w14:textId="77777777" w:rsidR="002E0D53" w:rsidRDefault="002E0D53" w:rsidP="00783E01"/>
    <w:p w14:paraId="6DFDA390" w14:textId="078DF7A1" w:rsidR="009D5FBD" w:rsidRDefault="00431598" w:rsidP="00824809">
      <w:pPr>
        <w:jc w:val="center"/>
      </w:pPr>
      <w:r>
        <w:rPr>
          <w:noProof/>
        </w:rPr>
        <w:lastRenderedPageBreak/>
        <w:drawing>
          <wp:inline distT="0" distB="0" distL="0" distR="0" wp14:anchorId="6C619063" wp14:editId="0C317DBE">
            <wp:extent cx="4696359" cy="3654402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826" cy="36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E0EF" w14:textId="1AFC0AA4" w:rsidR="00E60344" w:rsidRDefault="00E60344" w:rsidP="00783E01"/>
    <w:p w14:paraId="52310321" w14:textId="7C67C04F" w:rsidR="003B73E0" w:rsidRDefault="003B73E0" w:rsidP="00783E01">
      <w:r>
        <w:t>Clic</w:t>
      </w:r>
      <w:r w:rsidR="004D2D87">
        <w:t>k</w:t>
      </w:r>
      <w:r>
        <w:t xml:space="preserve"> on Install button.</w:t>
      </w:r>
    </w:p>
    <w:p w14:paraId="3349825F" w14:textId="77777777" w:rsidR="00174645" w:rsidRDefault="00174645" w:rsidP="00783E01"/>
    <w:p w14:paraId="366E9B55" w14:textId="30C5B2CB" w:rsidR="00E60344" w:rsidRDefault="003A691C" w:rsidP="00824809">
      <w:pPr>
        <w:jc w:val="center"/>
      </w:pPr>
      <w:r>
        <w:rPr>
          <w:noProof/>
        </w:rPr>
        <w:drawing>
          <wp:inline distT="0" distB="0" distL="0" distR="0" wp14:anchorId="2B68E4A6" wp14:editId="7218720B">
            <wp:extent cx="4724400" cy="3724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B780" w14:textId="77777777" w:rsidR="001603D8" w:rsidRPr="00783E01" w:rsidRDefault="001603D8" w:rsidP="00783E01"/>
    <w:p w14:paraId="566E2144" w14:textId="7896E506" w:rsidR="00C4107D" w:rsidRDefault="00F929B5" w:rsidP="00F929B5">
      <w:pPr>
        <w:pStyle w:val="Heading2"/>
      </w:pPr>
      <w:bookmarkStart w:id="4" w:name="_Toc90361885"/>
      <w:r>
        <w:lastRenderedPageBreak/>
        <w:t>Once</w:t>
      </w:r>
      <w:r w:rsidR="00B31A76">
        <w:t xml:space="preserve"> the installation</w:t>
      </w:r>
      <w:r w:rsidR="00F2304C">
        <w:t xml:space="preserve"> has finished</w:t>
      </w:r>
      <w:r w:rsidR="00C4107D">
        <w:t>.</w:t>
      </w:r>
    </w:p>
    <w:p w14:paraId="4FDD0373" w14:textId="77777777" w:rsidR="00650242" w:rsidRPr="00650242" w:rsidRDefault="00650242" w:rsidP="00650242"/>
    <w:p w14:paraId="5DF04C3C" w14:textId="6CDA3EBF" w:rsidR="00312133" w:rsidRDefault="00312133" w:rsidP="00C4107D">
      <w:r>
        <w:t xml:space="preserve">Path: </w:t>
      </w:r>
      <w:r w:rsidRPr="002A4B63">
        <w:t>C:\Program Files (x</w:t>
      </w:r>
      <w:proofErr w:type="gramStart"/>
      <w:r w:rsidRPr="002A4B63">
        <w:t>86)\</w:t>
      </w:r>
      <w:proofErr w:type="spellStart"/>
      <w:proofErr w:type="gramEnd"/>
      <w:r w:rsidRPr="002A4B63">
        <w:t>Datamaxx</w:t>
      </w:r>
      <w:proofErr w:type="spellEnd"/>
      <w:r w:rsidRPr="002A4B63">
        <w:t xml:space="preserve"> Applications\</w:t>
      </w:r>
      <w:proofErr w:type="spellStart"/>
      <w:r w:rsidRPr="002A4B63">
        <w:t>DMX_WS_Client</w:t>
      </w:r>
      <w:proofErr w:type="spellEnd"/>
    </w:p>
    <w:p w14:paraId="0BA61BC7" w14:textId="77777777" w:rsidR="00650242" w:rsidRDefault="00650242" w:rsidP="00C4107D"/>
    <w:p w14:paraId="33C9FC5C" w14:textId="468A963D" w:rsidR="00F929B5" w:rsidRDefault="00C4107D" w:rsidP="00C4107D">
      <w:r>
        <w:t>D</w:t>
      </w:r>
      <w:r w:rsidR="00F2304C">
        <w:t xml:space="preserve">estination </w:t>
      </w:r>
      <w:r w:rsidR="00EE40A0">
        <w:t>folder</w:t>
      </w:r>
      <w:r w:rsidR="00902D8B">
        <w:t xml:space="preserve"> </w:t>
      </w:r>
      <w:r w:rsidR="007E7EA4">
        <w:t xml:space="preserve">should </w:t>
      </w:r>
      <w:r w:rsidR="00902D8B">
        <w:t>contain</w:t>
      </w:r>
      <w:bookmarkEnd w:id="4"/>
      <w:r>
        <w:t>:</w:t>
      </w:r>
    </w:p>
    <w:p w14:paraId="4EB7C412" w14:textId="77777777" w:rsidR="002A4B63" w:rsidRDefault="002A4B63" w:rsidP="002A4B63">
      <w:pPr>
        <w:ind w:firstLine="357"/>
      </w:pPr>
    </w:p>
    <w:p w14:paraId="5C56D1B9" w14:textId="4F166699" w:rsidR="002A4B63" w:rsidRPr="00EE40A0" w:rsidRDefault="002A4B63" w:rsidP="00650242">
      <w:pPr>
        <w:ind w:firstLine="357"/>
        <w:jc w:val="center"/>
      </w:pPr>
      <w:r>
        <w:rPr>
          <w:noProof/>
        </w:rPr>
        <w:drawing>
          <wp:inline distT="0" distB="0" distL="0" distR="0" wp14:anchorId="296AD81F" wp14:editId="053C6261">
            <wp:extent cx="4860189" cy="2684763"/>
            <wp:effectExtent l="19050" t="19050" r="17145" b="20955"/>
            <wp:docPr id="11" name="Picture 11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table&#10;&#10;Description automatically generated"/>
                    <pic:cNvPicPr/>
                  </pic:nvPicPr>
                  <pic:blipFill rotWithShape="1">
                    <a:blip r:embed="rId17"/>
                    <a:srcRect l="976"/>
                    <a:stretch/>
                  </pic:blipFill>
                  <pic:spPr bwMode="auto">
                    <a:xfrm>
                      <a:off x="0" y="0"/>
                      <a:ext cx="4876547" cy="26937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0DAA4" w14:textId="77777777" w:rsidR="001A2A48" w:rsidRDefault="001A2A48" w:rsidP="001A2A48"/>
    <w:p w14:paraId="2CBEEC58" w14:textId="77777777" w:rsidR="001A2A48" w:rsidRPr="001A2A48" w:rsidRDefault="001A2A48" w:rsidP="001A2A48"/>
    <w:p w14:paraId="2D45F97A" w14:textId="1B9BC63B" w:rsidR="00502416" w:rsidRPr="00560A34" w:rsidRDefault="005F39CE" w:rsidP="00560A34">
      <w:pPr>
        <w:pStyle w:val="Heading1"/>
        <w:rPr>
          <w:shd w:val="clear" w:color="auto" w:fill="FAFAFA"/>
          <w:lang w:val="es-CO"/>
        </w:rPr>
      </w:pPr>
      <w:bookmarkStart w:id="5" w:name="_Toc90361886"/>
      <w:r w:rsidRPr="00FD0D68">
        <w:t>Datamax</w:t>
      </w:r>
      <w:r w:rsidR="00DE7EBB" w:rsidRPr="00560A34">
        <w:rPr>
          <w:shd w:val="clear" w:color="auto" w:fill="FAFAFA"/>
          <w:lang w:val="es-CO"/>
        </w:rPr>
        <w:t xml:space="preserve"> </w:t>
      </w:r>
      <w:proofErr w:type="spellStart"/>
      <w:r w:rsidR="00DE7EBB" w:rsidRPr="00560A34">
        <w:rPr>
          <w:shd w:val="clear" w:color="auto" w:fill="FAFAFA"/>
          <w:lang w:val="es-CO"/>
        </w:rPr>
        <w:t>client</w:t>
      </w:r>
      <w:proofErr w:type="spellEnd"/>
      <w:r w:rsidRPr="00560A34">
        <w:rPr>
          <w:shd w:val="clear" w:color="auto" w:fill="FAFAFA"/>
          <w:lang w:val="es-CO"/>
        </w:rPr>
        <w:t xml:space="preserve"> </w:t>
      </w:r>
      <w:proofErr w:type="spellStart"/>
      <w:r w:rsidRPr="00560A34">
        <w:rPr>
          <w:shd w:val="clear" w:color="auto" w:fill="FAFAFA"/>
          <w:lang w:val="es-CO"/>
        </w:rPr>
        <w:t>configuration</w:t>
      </w:r>
      <w:proofErr w:type="spellEnd"/>
      <w:r w:rsidR="00DE7EBB" w:rsidRPr="00560A34">
        <w:rPr>
          <w:shd w:val="clear" w:color="auto" w:fill="FAFAFA"/>
          <w:lang w:val="es-CO"/>
        </w:rPr>
        <w:t>.</w:t>
      </w:r>
      <w:bookmarkEnd w:id="5"/>
    </w:p>
    <w:p w14:paraId="23B5D41D" w14:textId="2D71FF39" w:rsidR="00AE48B1" w:rsidRPr="00EC418E" w:rsidRDefault="00FE3D00" w:rsidP="00936C33">
      <w:pPr>
        <w:pStyle w:val="Heading2"/>
      </w:pPr>
      <w:bookmarkStart w:id="6" w:name="_DMX_WS_Client_Config_installer."/>
      <w:bookmarkStart w:id="7" w:name="_Toc90361887"/>
      <w:bookmarkEnd w:id="6"/>
      <w:proofErr w:type="spellStart"/>
      <w:r>
        <w:t>DMX_WS_</w:t>
      </w:r>
      <w:r w:rsidR="00EC418E" w:rsidRPr="00EC418E">
        <w:t>C</w:t>
      </w:r>
      <w:r w:rsidR="00EC418E">
        <w:t>lient_Config</w:t>
      </w:r>
      <w:proofErr w:type="spellEnd"/>
      <w:r w:rsidR="00EC418E">
        <w:t xml:space="preserve"> installer</w:t>
      </w:r>
      <w:r w:rsidR="0095452E">
        <w:t>.</w:t>
      </w:r>
      <w:bookmarkEnd w:id="7"/>
    </w:p>
    <w:p w14:paraId="36F8695D" w14:textId="77777777" w:rsidR="00EA1FE2" w:rsidRDefault="00EA1FE2" w:rsidP="00EA1FE2">
      <w:pPr>
        <w:rPr>
          <w:b/>
          <w:bCs/>
        </w:rPr>
      </w:pPr>
    </w:p>
    <w:p w14:paraId="2814286F" w14:textId="66ADDCB1" w:rsidR="00EA1FE2" w:rsidRDefault="00EA1FE2" w:rsidP="00EA1FE2">
      <w:r w:rsidRPr="00B122B6">
        <w:rPr>
          <w:b/>
          <w:bCs/>
        </w:rPr>
        <w:t xml:space="preserve">Run </w:t>
      </w:r>
      <w:r w:rsidRPr="007D2650">
        <w:rPr>
          <w:b/>
          <w:bCs/>
        </w:rPr>
        <w:t>the installer</w:t>
      </w:r>
      <w:r>
        <w:t xml:space="preserve"> </w:t>
      </w:r>
      <w:r w:rsidRPr="00B122B6">
        <w:rPr>
          <w:b/>
          <w:bCs/>
        </w:rPr>
        <w:t>as administrator</w:t>
      </w:r>
      <w:r>
        <w:t xml:space="preserve"> and input the values exactly as shown. (Values provided by LA State an </w:t>
      </w:r>
      <w:proofErr w:type="spellStart"/>
      <w:r>
        <w:t>Datamaxx</w:t>
      </w:r>
      <w:proofErr w:type="spellEnd"/>
      <w:r>
        <w:t xml:space="preserve"> support)</w:t>
      </w:r>
    </w:p>
    <w:p w14:paraId="509E6B6C" w14:textId="77777777" w:rsidR="008B6174" w:rsidRPr="00EC418E" w:rsidRDefault="008B6174" w:rsidP="008B6174"/>
    <w:p w14:paraId="5D11A387" w14:textId="5A507BE8" w:rsidR="00DE7EBB" w:rsidRDefault="00AE59E9" w:rsidP="00EA1FE2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CAE5D4E" wp14:editId="350F53F2">
            <wp:extent cx="5562448" cy="5042255"/>
            <wp:effectExtent l="19050" t="19050" r="19685" b="2540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093" cy="50509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092BF8" w14:textId="77777777" w:rsidR="00BB4E9A" w:rsidRDefault="00BB4E9A" w:rsidP="00DE7EBB">
      <w:pPr>
        <w:rPr>
          <w:lang w:val="es-CO"/>
        </w:rPr>
      </w:pPr>
    </w:p>
    <w:p w14:paraId="16A2FF66" w14:textId="77777777" w:rsidR="00CD4453" w:rsidRDefault="00CD4453" w:rsidP="00DE7EBB"/>
    <w:p w14:paraId="4CAA43E7" w14:textId="25DC58E2" w:rsidR="005E7B8F" w:rsidRPr="00C1416F" w:rsidRDefault="00E93324" w:rsidP="00DE7EBB">
      <w:pPr>
        <w:rPr>
          <w:b/>
          <w:bCs/>
          <w:color w:val="FF0000"/>
        </w:rPr>
      </w:pPr>
      <w:r w:rsidRPr="00C1416F">
        <w:rPr>
          <w:b/>
          <w:bCs/>
          <w:color w:val="FF0000"/>
        </w:rPr>
        <w:t>Client IP port</w:t>
      </w:r>
      <w:r w:rsidR="00B1788B" w:rsidRPr="00C1416F">
        <w:rPr>
          <w:b/>
          <w:bCs/>
          <w:color w:val="FF0000"/>
        </w:rPr>
        <w:t>:</w:t>
      </w:r>
      <w:r w:rsidR="00CD4453" w:rsidRPr="00C1416F">
        <w:rPr>
          <w:b/>
          <w:bCs/>
          <w:color w:val="FF0000"/>
        </w:rPr>
        <w:t xml:space="preserve"> You can use any </w:t>
      </w:r>
      <w:r w:rsidR="00C64CB0" w:rsidRPr="00C1416F">
        <w:rPr>
          <w:b/>
          <w:bCs/>
          <w:color w:val="FF0000"/>
        </w:rPr>
        <w:t>port</w:t>
      </w:r>
      <w:r w:rsidR="00AA429E">
        <w:rPr>
          <w:b/>
          <w:bCs/>
          <w:color w:val="FF0000"/>
        </w:rPr>
        <w:t xml:space="preserve"> number</w:t>
      </w:r>
      <w:r w:rsidR="00C64CB0" w:rsidRPr="00C1416F">
        <w:rPr>
          <w:b/>
          <w:bCs/>
          <w:color w:val="FF0000"/>
        </w:rPr>
        <w:t>;</w:t>
      </w:r>
      <w:r w:rsidR="00CD4453" w:rsidRPr="00C1416F">
        <w:rPr>
          <w:b/>
          <w:bCs/>
          <w:color w:val="FF0000"/>
        </w:rPr>
        <w:t xml:space="preserve"> you must make sure that </w:t>
      </w:r>
      <w:r w:rsidR="00A1334B">
        <w:rPr>
          <w:b/>
          <w:bCs/>
          <w:color w:val="FF0000"/>
        </w:rPr>
        <w:t>the one cho</w:t>
      </w:r>
      <w:r w:rsidR="00771C17">
        <w:rPr>
          <w:b/>
          <w:bCs/>
          <w:color w:val="FF0000"/>
        </w:rPr>
        <w:t>sen</w:t>
      </w:r>
      <w:r w:rsidR="00CD4453" w:rsidRPr="00C1416F">
        <w:rPr>
          <w:b/>
          <w:bCs/>
          <w:color w:val="FF0000"/>
        </w:rPr>
        <w:t xml:space="preserve"> will be the same in all configurations.</w:t>
      </w:r>
    </w:p>
    <w:p w14:paraId="5201E639" w14:textId="77777777" w:rsidR="00C64CB0" w:rsidRDefault="00C64CB0" w:rsidP="00DE7EBB"/>
    <w:p w14:paraId="30A666F6" w14:textId="6585909B" w:rsidR="009C21A3" w:rsidRDefault="00C64CB0" w:rsidP="00DE7EBB">
      <w:r>
        <w:t xml:space="preserve">If </w:t>
      </w:r>
      <w:r w:rsidR="00E42B7F">
        <w:t xml:space="preserve">there </w:t>
      </w:r>
      <w:r w:rsidR="00FE3D00">
        <w:t>are</w:t>
      </w:r>
      <w:r w:rsidR="00F16FB7">
        <w:t xml:space="preserve"> prior</w:t>
      </w:r>
      <w:r w:rsidR="00E42B7F">
        <w:t xml:space="preserve"> saved values, c</w:t>
      </w:r>
      <w:r w:rsidR="00BB4E9A">
        <w:t xml:space="preserve">lick on cancel button to load </w:t>
      </w:r>
      <w:r w:rsidR="007E5409">
        <w:t>them.</w:t>
      </w:r>
    </w:p>
    <w:p w14:paraId="596C7981" w14:textId="77777777" w:rsidR="00515559" w:rsidRDefault="00515559" w:rsidP="00DE7EBB"/>
    <w:p w14:paraId="4D8162B0" w14:textId="77777777" w:rsidR="00C74CD5" w:rsidRDefault="00C74CD5">
      <w:r>
        <w:br w:type="page"/>
      </w:r>
    </w:p>
    <w:p w14:paraId="4E2FCAFC" w14:textId="77777777" w:rsidR="00027972" w:rsidRDefault="00027972" w:rsidP="00027972">
      <w:pPr>
        <w:pStyle w:val="Heading2"/>
        <w:numPr>
          <w:ilvl w:val="0"/>
          <w:numId w:val="0"/>
        </w:numPr>
        <w:ind w:left="576"/>
      </w:pPr>
    </w:p>
    <w:p w14:paraId="6166A874" w14:textId="6A976CA4" w:rsidR="0006491E" w:rsidRDefault="00707736" w:rsidP="0095452E">
      <w:pPr>
        <w:pStyle w:val="Heading2"/>
      </w:pPr>
      <w:proofErr w:type="spellStart"/>
      <w:r>
        <w:t>Da</w:t>
      </w:r>
      <w:r w:rsidR="00642C49">
        <w:t>tamaxx</w:t>
      </w:r>
      <w:proofErr w:type="spellEnd"/>
      <w:r w:rsidR="00642C49">
        <w:t xml:space="preserve"> service</w:t>
      </w:r>
      <w:r w:rsidR="00F32EB4">
        <w:t xml:space="preserve"> configuration.</w:t>
      </w:r>
    </w:p>
    <w:p w14:paraId="3B42883F" w14:textId="77777777" w:rsidR="004E15C1" w:rsidRPr="004E15C1" w:rsidRDefault="004E15C1" w:rsidP="004E15C1"/>
    <w:p w14:paraId="0056F58E" w14:textId="255E5EC4" w:rsidR="00C74CD5" w:rsidRDefault="00D4791D" w:rsidP="003D4C8C">
      <w:r>
        <w:t xml:space="preserve">From </w:t>
      </w:r>
      <w:r w:rsidR="00A71CD8" w:rsidRPr="00A71CD8">
        <w:t>Command Prompt</w:t>
      </w:r>
      <w:r w:rsidR="003D4C8C">
        <w:t xml:space="preserve"> </w:t>
      </w:r>
      <w:r>
        <w:t>(</w:t>
      </w:r>
      <w:proofErr w:type="spellStart"/>
      <w:r>
        <w:t>cmd</w:t>
      </w:r>
      <w:proofErr w:type="spellEnd"/>
      <w:r>
        <w:t xml:space="preserve">) </w:t>
      </w:r>
      <w:r w:rsidR="00567A66">
        <w:t>go to</w:t>
      </w:r>
      <w:r w:rsidR="00994A44">
        <w:t xml:space="preserve"> the </w:t>
      </w:r>
      <w:proofErr w:type="spellStart"/>
      <w:r w:rsidR="00994A44">
        <w:t>Datamaxx</w:t>
      </w:r>
      <w:proofErr w:type="spellEnd"/>
      <w:r w:rsidR="00994A44">
        <w:t xml:space="preserve"> default installation folder and </w:t>
      </w:r>
      <w:r w:rsidR="0032088A">
        <w:t xml:space="preserve">run the </w:t>
      </w:r>
      <w:r w:rsidR="0032088A" w:rsidRPr="0032088A">
        <w:t>DMX_WS_Client_Config.exe</w:t>
      </w:r>
      <w:r w:rsidR="0032088A">
        <w:t xml:space="preserve"> file</w:t>
      </w:r>
      <w:r w:rsidR="00693E35">
        <w:t xml:space="preserve">. </w:t>
      </w:r>
      <w:r w:rsidR="00992A03">
        <w:rPr>
          <w:rFonts w:ascii="Verdana" w:hAnsi="Verdana"/>
          <w:color w:val="000000"/>
          <w:sz w:val="16"/>
          <w:szCs w:val="16"/>
        </w:rPr>
        <w:t>with the </w:t>
      </w:r>
      <w:r w:rsidR="007A7DD3">
        <w:rPr>
          <w:rFonts w:ascii="Verdana" w:hAnsi="Verdana"/>
          <w:color w:val="000000"/>
          <w:sz w:val="16"/>
          <w:szCs w:val="16"/>
        </w:rPr>
        <w:t>(</w:t>
      </w:r>
      <w:r w:rsidR="00992A03">
        <w:rPr>
          <w:rStyle w:val="command-lineparameter"/>
          <w:rFonts w:ascii="Lucida Sans Typewriter" w:eastAsiaTheme="majorEastAsia" w:hAnsi="Lucida Sans Typewriter"/>
          <w:color w:val="000000"/>
          <w:sz w:val="16"/>
          <w:szCs w:val="16"/>
        </w:rPr>
        <w:t>/R</w:t>
      </w:r>
      <w:r w:rsidR="007A7DD3">
        <w:rPr>
          <w:rStyle w:val="command-lineparameter"/>
          <w:rFonts w:ascii="Lucida Sans Typewriter" w:eastAsiaTheme="majorEastAsia" w:hAnsi="Lucida Sans Typewriter"/>
          <w:color w:val="000000"/>
          <w:sz w:val="16"/>
          <w:szCs w:val="16"/>
        </w:rPr>
        <w:t>)</w:t>
      </w:r>
      <w:r w:rsidR="00992A03">
        <w:rPr>
          <w:rFonts w:ascii="Verdana" w:hAnsi="Verdana"/>
          <w:color w:val="000000"/>
          <w:sz w:val="16"/>
          <w:szCs w:val="16"/>
        </w:rPr>
        <w:t xml:space="preserve"> option to generate a response file. </w:t>
      </w:r>
      <w:r w:rsidR="00693E35">
        <w:t>See below.</w:t>
      </w:r>
    </w:p>
    <w:p w14:paraId="3A00E7FA" w14:textId="77777777" w:rsidR="00693E35" w:rsidRDefault="00693E35" w:rsidP="003D4C8C"/>
    <w:p w14:paraId="7FADB52C" w14:textId="57463D3C" w:rsidR="00693E35" w:rsidRDefault="00DE15B1" w:rsidP="003426C0">
      <w:pPr>
        <w:jc w:val="center"/>
      </w:pPr>
      <w:r>
        <w:rPr>
          <w:noProof/>
        </w:rPr>
        <w:drawing>
          <wp:inline distT="0" distB="0" distL="0" distR="0" wp14:anchorId="3CA804E8" wp14:editId="359ACDCB">
            <wp:extent cx="5581498" cy="3966084"/>
            <wp:effectExtent l="0" t="0" r="63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541" cy="39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DD6A" w14:textId="77777777" w:rsidR="00DE15B1" w:rsidRDefault="00DE15B1" w:rsidP="003D4C8C"/>
    <w:p w14:paraId="06C7ADAE" w14:textId="77777777" w:rsidR="00DE15B1" w:rsidRDefault="00DE15B1" w:rsidP="003D4C8C"/>
    <w:p w14:paraId="2D6F92F9" w14:textId="1500868A" w:rsidR="002D11C5" w:rsidRDefault="00064BCF" w:rsidP="003426C0">
      <w:pPr>
        <w:jc w:val="center"/>
      </w:pPr>
      <w:r>
        <w:rPr>
          <w:noProof/>
        </w:rPr>
        <w:drawing>
          <wp:inline distT="0" distB="0" distL="0" distR="0" wp14:anchorId="36AD41E7" wp14:editId="2FAF1EA9">
            <wp:extent cx="5763895" cy="2657796"/>
            <wp:effectExtent l="0" t="0" r="8255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463" cy="26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FF7" w14:textId="77777777" w:rsidR="00273138" w:rsidRDefault="00273138" w:rsidP="00516DB2"/>
    <w:p w14:paraId="00B1036D" w14:textId="6DD8E13C" w:rsidR="00346C51" w:rsidRDefault="00346C51" w:rsidP="00346C51">
      <w:pPr>
        <w:pStyle w:val="Heading2"/>
      </w:pPr>
      <w:bookmarkStart w:id="8" w:name="_Toc90361889"/>
      <w:r>
        <w:t>Service.</w:t>
      </w:r>
      <w:bookmarkEnd w:id="8"/>
    </w:p>
    <w:p w14:paraId="0B6C0F1E" w14:textId="1C659926" w:rsidR="002D11C5" w:rsidRDefault="00363B36" w:rsidP="00516DB2">
      <w:r>
        <w:t xml:space="preserve">After </w:t>
      </w:r>
      <w:r w:rsidR="00211F59" w:rsidRPr="00211F59">
        <w:t xml:space="preserve">completing </w:t>
      </w:r>
      <w:r>
        <w:t xml:space="preserve">the installation, </w:t>
      </w:r>
      <w:r w:rsidR="006E70E2">
        <w:t>open</w:t>
      </w:r>
      <w:r w:rsidR="002D11C5">
        <w:t xml:space="preserve"> services manager</w:t>
      </w:r>
      <w:r w:rsidR="006E70E2">
        <w:t xml:space="preserve"> and</w:t>
      </w:r>
      <w:r w:rsidR="002D11C5">
        <w:t xml:space="preserve"> make sure </w:t>
      </w:r>
      <w:r w:rsidR="006E70E2">
        <w:t>let this service</w:t>
      </w:r>
      <w:r w:rsidR="002D11C5">
        <w:t xml:space="preserve"> configured as shown.</w:t>
      </w:r>
    </w:p>
    <w:p w14:paraId="6EF92537" w14:textId="77777777" w:rsidR="00346C51" w:rsidRDefault="00346C51" w:rsidP="00516DB2"/>
    <w:p w14:paraId="1EE95C0E" w14:textId="77777777" w:rsidR="00273138" w:rsidRDefault="00273138" w:rsidP="00516DB2"/>
    <w:p w14:paraId="6460596A" w14:textId="0F367B42" w:rsidR="00E83C4F" w:rsidRDefault="00870128" w:rsidP="003426C0">
      <w:pPr>
        <w:jc w:val="center"/>
      </w:pPr>
      <w:r>
        <w:rPr>
          <w:noProof/>
        </w:rPr>
        <w:drawing>
          <wp:inline distT="0" distB="0" distL="0" distR="0" wp14:anchorId="14AA2885" wp14:editId="5EE12B24">
            <wp:extent cx="5450774" cy="5039057"/>
            <wp:effectExtent l="19050" t="19050" r="17145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312" cy="50451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235F41" w14:textId="77777777" w:rsidR="00E83C4F" w:rsidRDefault="00E83C4F">
      <w:r>
        <w:br w:type="page"/>
      </w:r>
    </w:p>
    <w:p w14:paraId="26A17CF0" w14:textId="77777777" w:rsidR="00640E13" w:rsidRDefault="00640E13" w:rsidP="00E83C4F"/>
    <w:p w14:paraId="4A20BE7E" w14:textId="77777777" w:rsidR="00640E13" w:rsidRDefault="00640E13" w:rsidP="00E83C4F"/>
    <w:p w14:paraId="40ACB2D2" w14:textId="4D6EA80D" w:rsidR="002F01C5" w:rsidRDefault="002F01C5" w:rsidP="00E83C4F">
      <w:r>
        <w:t xml:space="preserve">After 5 minutes the service </w:t>
      </w:r>
      <w:r w:rsidR="00154188">
        <w:t xml:space="preserve">should </w:t>
      </w:r>
      <w:r>
        <w:t xml:space="preserve">be up, service’s logs must </w:t>
      </w:r>
      <w:r w:rsidR="005D58B7">
        <w:t>appear</w:t>
      </w:r>
      <w:r>
        <w:t xml:space="preserve"> like this.</w:t>
      </w:r>
    </w:p>
    <w:p w14:paraId="2975F73A" w14:textId="77777777" w:rsidR="00154188" w:rsidRDefault="00154188" w:rsidP="002F01C5"/>
    <w:p w14:paraId="0DE6E1F5" w14:textId="6D771C50" w:rsidR="00154188" w:rsidRDefault="00154188" w:rsidP="002F01C5">
      <w:r>
        <w:rPr>
          <w:noProof/>
        </w:rPr>
        <w:drawing>
          <wp:inline distT="0" distB="0" distL="0" distR="0" wp14:anchorId="0D861EA1" wp14:editId="3E5CB143">
            <wp:extent cx="5943600" cy="3444196"/>
            <wp:effectExtent l="19050" t="19050" r="19050" b="2349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276CEE" w14:textId="1B22AFB5" w:rsidR="00F50FEB" w:rsidRPr="0006091F" w:rsidRDefault="00F50FEB" w:rsidP="00F57964">
      <w:pPr>
        <w:rPr>
          <w:noProof/>
        </w:rPr>
      </w:pPr>
    </w:p>
    <w:p w14:paraId="577BE96E" w14:textId="47166FAB" w:rsidR="00EF0B02" w:rsidRDefault="00331025" w:rsidP="00331025">
      <w:proofErr w:type="spellStart"/>
      <w:r>
        <w:t>D</w:t>
      </w:r>
      <w:r w:rsidR="00883795">
        <w:t>atamaxx</w:t>
      </w:r>
      <w:proofErr w:type="spellEnd"/>
      <w:r>
        <w:t xml:space="preserve"> server </w:t>
      </w:r>
      <w:r w:rsidR="00640E13">
        <w:t xml:space="preserve">should </w:t>
      </w:r>
      <w:proofErr w:type="gramStart"/>
      <w:r w:rsidR="00640E13">
        <w:t xml:space="preserve">be </w:t>
      </w:r>
      <w:r>
        <w:t>connected with</w:t>
      </w:r>
      <w:proofErr w:type="gramEnd"/>
      <w:r>
        <w:t xml:space="preserve"> the CAD server and the state interface</w:t>
      </w:r>
      <w:r w:rsidR="00020961">
        <w:t xml:space="preserve"> status</w:t>
      </w:r>
      <w:r>
        <w:t xml:space="preserve"> UP.</w:t>
      </w:r>
    </w:p>
    <w:p w14:paraId="21F473C6" w14:textId="77777777" w:rsidR="00EF0B02" w:rsidRDefault="00EF0B02">
      <w:r>
        <w:br w:type="page"/>
      </w:r>
    </w:p>
    <w:p w14:paraId="640F48B9" w14:textId="77777777" w:rsidR="00B70E93" w:rsidRDefault="00B70E93" w:rsidP="00331025"/>
    <w:p w14:paraId="628A3465" w14:textId="77777777" w:rsidR="00207156" w:rsidRDefault="00207156" w:rsidP="00207156">
      <w:pPr>
        <w:pStyle w:val="Heading1"/>
      </w:pPr>
      <w:bookmarkStart w:id="9" w:name="_Toc90361890"/>
      <w:r>
        <w:t xml:space="preserve">State </w:t>
      </w:r>
      <w:r w:rsidRPr="00207156">
        <w:t>interface</w:t>
      </w:r>
      <w:r>
        <w:t>:</w:t>
      </w:r>
      <w:bookmarkEnd w:id="9"/>
    </w:p>
    <w:p w14:paraId="463489A3" w14:textId="31FB0D9B" w:rsidR="00207156" w:rsidRDefault="00207156" w:rsidP="00876E7A">
      <w:pPr>
        <w:pStyle w:val="Heading2"/>
        <w:numPr>
          <w:ilvl w:val="0"/>
          <w:numId w:val="0"/>
        </w:numPr>
        <w:ind w:left="576" w:hanging="576"/>
      </w:pPr>
      <w:bookmarkStart w:id="10" w:name="_Toc90361891"/>
      <w:r>
        <w:t>Configuration on server 192.255.255.80</w:t>
      </w:r>
      <w:bookmarkEnd w:id="10"/>
    </w:p>
    <w:p w14:paraId="0017211D" w14:textId="77777777" w:rsidR="00936B5A" w:rsidRDefault="00936B5A" w:rsidP="00936B5A"/>
    <w:p w14:paraId="2A9D579C" w14:textId="4F106FB4" w:rsidR="000570A8" w:rsidRDefault="000570A8" w:rsidP="000570A8">
      <w:pPr>
        <w:pStyle w:val="Heading2"/>
      </w:pPr>
      <w:bookmarkStart w:id="11" w:name="_Toc90361892"/>
      <w:r>
        <w:t>State interface configuration file.</w:t>
      </w:r>
      <w:bookmarkEnd w:id="11"/>
    </w:p>
    <w:p w14:paraId="449A1F56" w14:textId="77777777" w:rsidR="00853D7B" w:rsidRPr="00853D7B" w:rsidRDefault="00853D7B" w:rsidP="00853D7B"/>
    <w:p w14:paraId="3EE79C7B" w14:textId="3B877D5D" w:rsidR="000570A8" w:rsidRDefault="000570A8" w:rsidP="000570A8">
      <w:r w:rsidRPr="0014136D">
        <w:t>Open the</w:t>
      </w:r>
      <w:r>
        <w:rPr>
          <w:b/>
          <w:bCs/>
          <w:i/>
          <w:iCs/>
        </w:rPr>
        <w:t xml:space="preserve"> </w:t>
      </w:r>
      <w:proofErr w:type="spellStart"/>
      <w:r w:rsidRPr="0071758E">
        <w:rPr>
          <w:b/>
          <w:bCs/>
          <w:i/>
          <w:iCs/>
        </w:rPr>
        <w:t>StateInterfaceWinService.exe.Config</w:t>
      </w:r>
      <w:proofErr w:type="spellEnd"/>
      <w:r>
        <w:t xml:space="preserve"> file </w:t>
      </w:r>
      <w:r w:rsidR="00853D7B">
        <w:t xml:space="preserve">from the </w:t>
      </w:r>
      <w:r w:rsidR="00853D7B" w:rsidRPr="0086743D">
        <w:rPr>
          <w:b/>
          <w:bCs/>
          <w:i/>
          <w:iCs/>
        </w:rPr>
        <w:t>Path: C:\Program Files (x</w:t>
      </w:r>
      <w:proofErr w:type="gramStart"/>
      <w:r w:rsidR="00853D7B" w:rsidRPr="0086743D">
        <w:rPr>
          <w:b/>
          <w:bCs/>
          <w:i/>
          <w:iCs/>
        </w:rPr>
        <w:t>86)\</w:t>
      </w:r>
      <w:proofErr w:type="spellStart"/>
      <w:proofErr w:type="gramEnd"/>
      <w:r w:rsidR="00853D7B" w:rsidRPr="0086743D">
        <w:rPr>
          <w:b/>
          <w:bCs/>
          <w:i/>
          <w:iCs/>
        </w:rPr>
        <w:t>MobileTec</w:t>
      </w:r>
      <w:proofErr w:type="spellEnd"/>
      <w:r w:rsidR="00853D7B" w:rsidRPr="0086743D">
        <w:rPr>
          <w:b/>
          <w:bCs/>
          <w:i/>
          <w:iCs/>
        </w:rPr>
        <w:t xml:space="preserve"> International\</w:t>
      </w:r>
      <w:proofErr w:type="spellStart"/>
      <w:r w:rsidR="00853D7B" w:rsidRPr="0086743D">
        <w:rPr>
          <w:b/>
          <w:bCs/>
          <w:i/>
          <w:iCs/>
        </w:rPr>
        <w:t>StateInterface</w:t>
      </w:r>
      <w:proofErr w:type="spellEnd"/>
      <w:r w:rsidR="000A01F0">
        <w:t xml:space="preserve"> </w:t>
      </w:r>
      <w:r>
        <w:t>and be sure it has these parameters.</w:t>
      </w:r>
    </w:p>
    <w:p w14:paraId="04596F60" w14:textId="77777777" w:rsidR="000570A8" w:rsidRDefault="000570A8" w:rsidP="000570A8"/>
    <w:p w14:paraId="3A8E9CCF" w14:textId="77777777" w:rsidR="000570A8" w:rsidRDefault="000570A8" w:rsidP="000570A8"/>
    <w:p w14:paraId="11F68496" w14:textId="283DB27D" w:rsidR="008E49A9" w:rsidRDefault="000570A8" w:rsidP="00936B5A">
      <w:r>
        <w:rPr>
          <w:noProof/>
        </w:rPr>
        <w:drawing>
          <wp:inline distT="0" distB="0" distL="0" distR="0" wp14:anchorId="53D31741" wp14:editId="2CF13712">
            <wp:extent cx="5943600" cy="4417695"/>
            <wp:effectExtent l="19050" t="19050" r="19050" b="2095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6B0C" w14:textId="77777777" w:rsidR="008E49A9" w:rsidRDefault="008E49A9">
      <w:r>
        <w:t>.</w:t>
      </w:r>
    </w:p>
    <w:p w14:paraId="0912729F" w14:textId="77777777" w:rsidR="008E49A9" w:rsidRDefault="008E49A9" w:rsidP="008E49A9">
      <w:pPr>
        <w:rPr>
          <w:noProof/>
        </w:rPr>
      </w:pPr>
      <w:r>
        <w:rPr>
          <w:b/>
          <w:bCs/>
          <w:noProof/>
          <w:color w:val="FF0000"/>
        </w:rPr>
        <w:t>L</w:t>
      </w:r>
      <w:r w:rsidRPr="00332769">
        <w:rPr>
          <w:b/>
          <w:bCs/>
          <w:noProof/>
          <w:color w:val="FF0000"/>
        </w:rPr>
        <w:t>ocal</w:t>
      </w:r>
      <w:r>
        <w:rPr>
          <w:b/>
          <w:bCs/>
          <w:noProof/>
          <w:color w:val="FF0000"/>
        </w:rPr>
        <w:t xml:space="preserve"> and remote</w:t>
      </w:r>
      <w:r w:rsidRPr="00332769">
        <w:rPr>
          <w:b/>
          <w:bCs/>
          <w:noProof/>
          <w:color w:val="FF0000"/>
        </w:rPr>
        <w:t xml:space="preserve"> port has to be the same choosed in step</w:t>
      </w:r>
      <w:r w:rsidRPr="00332769">
        <w:rPr>
          <w:noProof/>
          <w:color w:val="FF0000"/>
        </w:rPr>
        <w:t xml:space="preserve"> </w:t>
      </w:r>
      <w:hyperlink w:anchor="_DMX_WS_Client_Config_installer." w:history="1">
        <w:r w:rsidRPr="00137E35">
          <w:rPr>
            <w:rStyle w:val="Hyperlink"/>
            <w:noProof/>
          </w:rPr>
          <w:t xml:space="preserve">2.1 </w:t>
        </w:r>
        <w:proofErr w:type="spellStart"/>
        <w:r w:rsidRPr="00137E35">
          <w:rPr>
            <w:rStyle w:val="Hyperlink"/>
          </w:rPr>
          <w:t>DMX_WS_Client_Config</w:t>
        </w:r>
        <w:proofErr w:type="spellEnd"/>
        <w:r w:rsidRPr="00137E35">
          <w:rPr>
            <w:rStyle w:val="Hyperlink"/>
          </w:rPr>
          <w:t xml:space="preserve"> installer</w:t>
        </w:r>
      </w:hyperlink>
      <w:r>
        <w:rPr>
          <w:noProof/>
        </w:rPr>
        <w:t>.</w:t>
      </w:r>
    </w:p>
    <w:p w14:paraId="23C3E746" w14:textId="77777777" w:rsidR="008E49A9" w:rsidRDefault="008E49A9" w:rsidP="008E49A9">
      <w:pPr>
        <w:rPr>
          <w:noProof/>
        </w:rPr>
      </w:pPr>
    </w:p>
    <w:p w14:paraId="76B4FB4F" w14:textId="77777777" w:rsidR="008E49A9" w:rsidRPr="002F01C5" w:rsidRDefault="008E49A9" w:rsidP="008E49A9">
      <w:pPr>
        <w:rPr>
          <w:noProof/>
        </w:rPr>
      </w:pPr>
    </w:p>
    <w:p w14:paraId="61F52AB8" w14:textId="67E6E6F6" w:rsidR="008E49A9" w:rsidRDefault="008E49A9">
      <w:r>
        <w:br w:type="page"/>
      </w:r>
    </w:p>
    <w:p w14:paraId="5CA45AD6" w14:textId="77777777" w:rsidR="00C27D33" w:rsidRDefault="00C27D33" w:rsidP="00936B5A"/>
    <w:p w14:paraId="1FD4DA68" w14:textId="1C5C27FE" w:rsidR="00936B5A" w:rsidRDefault="00936B5A" w:rsidP="00876E7A">
      <w:pPr>
        <w:pStyle w:val="Heading2"/>
      </w:pPr>
      <w:bookmarkStart w:id="12" w:name="_Toc90361893"/>
      <w:r>
        <w:t>State interface service.</w:t>
      </w:r>
      <w:bookmarkEnd w:id="12"/>
    </w:p>
    <w:p w14:paraId="5EAEDFCB" w14:textId="77777777" w:rsidR="00876E7A" w:rsidRDefault="00876E7A" w:rsidP="00876E7A"/>
    <w:p w14:paraId="1E3A20D1" w14:textId="2A584B80" w:rsidR="00FE7F39" w:rsidRDefault="00FE7F39" w:rsidP="00876E7A">
      <w:r>
        <w:t xml:space="preserve">This must </w:t>
      </w:r>
      <w:r w:rsidR="00566C3A">
        <w:t xml:space="preserve">be </w:t>
      </w:r>
      <w:r>
        <w:t>configur</w:t>
      </w:r>
      <w:r w:rsidR="00E44274">
        <w:t>at</w:t>
      </w:r>
      <w:r w:rsidR="000A71E7">
        <w:t>ed in this way.</w:t>
      </w:r>
    </w:p>
    <w:p w14:paraId="7DA87008" w14:textId="77777777" w:rsidR="00FE7F39" w:rsidRDefault="00FE7F39" w:rsidP="00876E7A"/>
    <w:p w14:paraId="3A51256C" w14:textId="044CABFF" w:rsidR="00876E7A" w:rsidRDefault="00F41DD6" w:rsidP="00F41DD6">
      <w:pPr>
        <w:jc w:val="center"/>
      </w:pPr>
      <w:r>
        <w:rPr>
          <w:noProof/>
        </w:rPr>
        <w:drawing>
          <wp:inline distT="0" distB="0" distL="0" distR="0" wp14:anchorId="0C6F1302" wp14:editId="1C38DE23">
            <wp:extent cx="4952390" cy="3875133"/>
            <wp:effectExtent l="19050" t="19050" r="19685" b="1143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6173" cy="38780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B5B9DA" w14:textId="77777777" w:rsidR="00AD7CAC" w:rsidRDefault="00AD7CAC"/>
    <w:p w14:paraId="3B4B7774" w14:textId="77777777" w:rsidR="00AD7CAC" w:rsidRDefault="00AD7CAC"/>
    <w:p w14:paraId="41C124A7" w14:textId="77777777" w:rsidR="00156426" w:rsidRDefault="00293F17" w:rsidP="00FF6F1C">
      <w:r>
        <w:t xml:space="preserve">Restart this service and after 5 minutes </w:t>
      </w:r>
      <w:r w:rsidR="00FF6F1C">
        <w:t>the service should be up</w:t>
      </w:r>
      <w:r w:rsidR="00156426">
        <w:t xml:space="preserve">. </w:t>
      </w:r>
    </w:p>
    <w:p w14:paraId="04E674D6" w14:textId="77777777" w:rsidR="00385DE5" w:rsidRDefault="00385DE5" w:rsidP="00FF6F1C"/>
    <w:p w14:paraId="29BE48E9" w14:textId="77777777" w:rsidR="00385DE5" w:rsidRDefault="00385DE5">
      <w:r>
        <w:br w:type="page"/>
      </w:r>
    </w:p>
    <w:p w14:paraId="1D946457" w14:textId="77777777" w:rsidR="00385DE5" w:rsidRDefault="00385DE5"/>
    <w:p w14:paraId="2C465C57" w14:textId="77777777" w:rsidR="00385DE5" w:rsidRDefault="00385DE5"/>
    <w:p w14:paraId="49C8D7E5" w14:textId="185DEAE8" w:rsidR="00E960CB" w:rsidRDefault="00096FD8">
      <w:r>
        <w:t>To confirm the service status and it is working properly, please go to the following path and check</w:t>
      </w:r>
      <w:r>
        <w:t xml:space="preserve"> </w:t>
      </w:r>
      <w:r w:rsidR="00156426" w:rsidRPr="009843C8">
        <w:rPr>
          <w:b/>
          <w:bCs/>
          <w:i/>
          <w:iCs/>
        </w:rPr>
        <w:t>T</w:t>
      </w:r>
      <w:r w:rsidR="00FF6F1C" w:rsidRPr="009843C8">
        <w:rPr>
          <w:b/>
          <w:bCs/>
          <w:i/>
          <w:iCs/>
        </w:rPr>
        <w:t>race.log</w:t>
      </w:r>
      <w:r w:rsidR="00156426">
        <w:t xml:space="preserve"> file</w:t>
      </w:r>
      <w:r w:rsidR="00FF6F1C">
        <w:t xml:space="preserve"> must </w:t>
      </w:r>
      <w:r w:rsidR="00D036EB">
        <w:t>appear</w:t>
      </w:r>
      <w:r w:rsidR="00FF6F1C">
        <w:t xml:space="preserve"> like </w:t>
      </w:r>
      <w:r w:rsidR="00E0259D">
        <w:t>next images.</w:t>
      </w:r>
      <w:r w:rsidR="008C3A25">
        <w:t xml:space="preserve"> </w:t>
      </w:r>
    </w:p>
    <w:p w14:paraId="189722BF" w14:textId="1F384247" w:rsidR="00E960CB" w:rsidRDefault="00E960CB"/>
    <w:p w14:paraId="4C535C82" w14:textId="3C8ECAC1" w:rsidR="005150AF" w:rsidRDefault="005150AF">
      <w:r>
        <w:t xml:space="preserve">Path: </w:t>
      </w:r>
      <w:r w:rsidRPr="005150AF">
        <w:t>C:\mobiletec\server\logsws\StateInterfaces</w:t>
      </w:r>
    </w:p>
    <w:p w14:paraId="4D0525EE" w14:textId="77777777" w:rsidR="005150AF" w:rsidRDefault="005150AF"/>
    <w:p w14:paraId="061F40E7" w14:textId="77777777" w:rsidR="00823E2C" w:rsidRPr="00AE2717" w:rsidRDefault="00823E2C" w:rsidP="00823E2C">
      <w:r w:rsidRPr="00E01B61">
        <w:rPr>
          <w:b/>
          <w:bCs/>
        </w:rPr>
        <w:t xml:space="preserve">A </w:t>
      </w:r>
      <w:proofErr w:type="spellStart"/>
      <w:r w:rsidRPr="00E01B61">
        <w:rPr>
          <w:b/>
          <w:bCs/>
        </w:rPr>
        <w:t>HeartBeat</w:t>
      </w:r>
      <w:proofErr w:type="spellEnd"/>
      <w:r w:rsidRPr="00E01B61">
        <w:rPr>
          <w:b/>
          <w:bCs/>
        </w:rPr>
        <w:t xml:space="preserve"> is sent to the State Interface which replies to this server; both message logs must not show any error</w:t>
      </w:r>
      <w:r>
        <w:rPr>
          <w:b/>
          <w:bCs/>
        </w:rPr>
        <w:t>.</w:t>
      </w:r>
    </w:p>
    <w:p w14:paraId="4232A539" w14:textId="2EB4ED4A" w:rsidR="00E05D30" w:rsidRDefault="00823E2C">
      <w:r>
        <w:t xml:space="preserve"> </w:t>
      </w:r>
    </w:p>
    <w:p w14:paraId="49F684AB" w14:textId="77777777" w:rsidR="00A9751C" w:rsidRDefault="00C3635B">
      <w:r>
        <w:rPr>
          <w:noProof/>
        </w:rPr>
        <w:drawing>
          <wp:inline distT="0" distB="0" distL="0" distR="0" wp14:anchorId="1513E666" wp14:editId="377A8B35">
            <wp:extent cx="5898947" cy="3723437"/>
            <wp:effectExtent l="19050" t="19050" r="26035" b="1079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416" cy="372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F21338" w14:textId="77777777" w:rsidR="00A9751C" w:rsidRDefault="00A9751C"/>
    <w:p w14:paraId="111C6B7B" w14:textId="77777777" w:rsidR="00A9751C" w:rsidRDefault="00A9751C">
      <w:r>
        <w:rPr>
          <w:noProof/>
        </w:rPr>
        <w:lastRenderedPageBreak/>
        <w:drawing>
          <wp:inline distT="0" distB="0" distL="0" distR="0" wp14:anchorId="1F54020D" wp14:editId="74DF80F0">
            <wp:extent cx="5822899" cy="2893657"/>
            <wp:effectExtent l="19050" t="19050" r="26035" b="215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2399" cy="28983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30650" w14:textId="77777777" w:rsidR="00E01B61" w:rsidRDefault="00E01B61"/>
    <w:p w14:paraId="11A787FB" w14:textId="22D6502C" w:rsidR="008804EA" w:rsidRDefault="008804EA" w:rsidP="00A35F34">
      <w:pPr>
        <w:spacing w:before="5" w:line="120" w:lineRule="exact"/>
      </w:pPr>
    </w:p>
    <w:p w14:paraId="68C15602" w14:textId="77777777" w:rsidR="00C23EC8" w:rsidRDefault="00C23EC8" w:rsidP="00A35F34">
      <w:pPr>
        <w:spacing w:before="5" w:line="120" w:lineRule="exact"/>
      </w:pPr>
    </w:p>
    <w:p w14:paraId="0BF41C87" w14:textId="77777777" w:rsidR="00C23EC8" w:rsidRDefault="00C23EC8" w:rsidP="00A35F34">
      <w:pPr>
        <w:spacing w:before="5" w:line="120" w:lineRule="exact"/>
      </w:pPr>
    </w:p>
    <w:p w14:paraId="5A174299" w14:textId="77777777" w:rsidR="00C23EC8" w:rsidRDefault="00C23EC8" w:rsidP="00A35F34">
      <w:pPr>
        <w:spacing w:before="5" w:line="120" w:lineRule="exact"/>
      </w:pPr>
    </w:p>
    <w:p w14:paraId="6DD0F053" w14:textId="191B4B55" w:rsidR="00C23EC8" w:rsidRDefault="002C5FC0" w:rsidP="002C5FC0">
      <w:pPr>
        <w:pStyle w:val="Heading1"/>
      </w:pPr>
      <w:bookmarkStart w:id="13" w:name="_Toc90361894"/>
      <w:r w:rsidRPr="002C5FC0">
        <w:t>Support contacts</w:t>
      </w:r>
      <w:bookmarkEnd w:id="13"/>
    </w:p>
    <w:p w14:paraId="0BF514BD" w14:textId="54294B1C" w:rsidR="00D60E8A" w:rsidRDefault="00D60E8A" w:rsidP="008B7140">
      <w:pPr>
        <w:pStyle w:val="Heading2"/>
        <w:rPr>
          <w:bdr w:val="none" w:sz="0" w:space="0" w:color="auto" w:frame="1"/>
        </w:rPr>
      </w:pPr>
      <w:bookmarkStart w:id="14" w:name="_Toc90361895"/>
      <w:r>
        <w:rPr>
          <w:bdr w:val="none" w:sz="0" w:space="0" w:color="auto" w:frame="1"/>
        </w:rPr>
        <w:t>St. Tammany Sheriff's Office IT:</w:t>
      </w:r>
      <w:bookmarkEnd w:id="14"/>
      <w:r>
        <w:rPr>
          <w:bdr w:val="none" w:sz="0" w:space="0" w:color="auto" w:frame="1"/>
        </w:rPr>
        <w:t xml:space="preserve"> </w:t>
      </w:r>
    </w:p>
    <w:p w14:paraId="1FD1DC52" w14:textId="1DCAC973" w:rsidR="008B7140" w:rsidRDefault="00AC0D51" w:rsidP="002C5FC0">
      <w:pPr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 w:rsidRPr="00D60E8A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Pete</w:t>
      </w:r>
      <w:r w:rsidR="004511B9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4511B9" w:rsidRPr="00D60E8A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Vicknair</w:t>
      </w:r>
      <w:proofErr w:type="spellEnd"/>
      <w:r w:rsidR="004511B9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, </w:t>
      </w:r>
      <w:r w:rsidRPr="00D60E8A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</w:t>
      </w:r>
      <w:hyperlink r:id="rId27" w:history="1">
        <w:r w:rsidR="008B7140" w:rsidRPr="005C49CE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PeteVicknair@stpso.com</w:t>
        </w:r>
      </w:hyperlink>
    </w:p>
    <w:p w14:paraId="6FFAAEA5" w14:textId="64DCEE54" w:rsidR="002C5FC0" w:rsidRDefault="00AC0D51" w:rsidP="002C5FC0">
      <w:pPr>
        <w:rPr>
          <w:rFonts w:ascii="Calibri" w:hAnsi="Calibri" w:cs="Calibri"/>
          <w:color w:val="000000"/>
          <w:sz w:val="22"/>
          <w:szCs w:val="22"/>
          <w:shd w:val="clear" w:color="auto" w:fill="FFFFFF"/>
          <w:lang w:val="es-CO"/>
        </w:rPr>
      </w:pPr>
      <w:r w:rsidRPr="008B7140">
        <w:rPr>
          <w:rFonts w:ascii="Calibri" w:hAnsi="Calibri" w:cs="Calibri"/>
          <w:color w:val="000000"/>
          <w:sz w:val="22"/>
          <w:szCs w:val="22"/>
          <w:shd w:val="clear" w:color="auto" w:fill="FFFFFF"/>
          <w:lang w:val="es-CO"/>
        </w:rPr>
        <w:t>James E.</w:t>
      </w:r>
      <w:r w:rsidR="004511B9">
        <w:rPr>
          <w:rFonts w:ascii="Calibri" w:hAnsi="Calibri" w:cs="Calibri"/>
          <w:color w:val="000000"/>
          <w:sz w:val="22"/>
          <w:szCs w:val="22"/>
          <w:shd w:val="clear" w:color="auto" w:fill="FFFFFF"/>
          <w:lang w:val="es-CO"/>
        </w:rPr>
        <w:t xml:space="preserve"> </w:t>
      </w:r>
      <w:r w:rsidR="004511B9" w:rsidRPr="008B7140">
        <w:rPr>
          <w:rFonts w:ascii="Calibri" w:hAnsi="Calibri" w:cs="Calibri"/>
          <w:color w:val="000000"/>
          <w:sz w:val="22"/>
          <w:szCs w:val="22"/>
          <w:shd w:val="clear" w:color="auto" w:fill="FFFFFF"/>
          <w:lang w:val="es-CO"/>
        </w:rPr>
        <w:t xml:space="preserve">Jones, </w:t>
      </w:r>
      <w:r w:rsidRPr="008B7140">
        <w:rPr>
          <w:rFonts w:ascii="Calibri" w:hAnsi="Calibri" w:cs="Calibri"/>
          <w:color w:val="000000"/>
          <w:sz w:val="22"/>
          <w:szCs w:val="22"/>
          <w:shd w:val="clear" w:color="auto" w:fill="FFFFFF"/>
          <w:lang w:val="es-CO"/>
        </w:rPr>
        <w:t xml:space="preserve"> </w:t>
      </w:r>
      <w:hyperlink r:id="rId28" w:history="1">
        <w:r w:rsidR="008B7140" w:rsidRPr="005C49CE">
          <w:rPr>
            <w:rStyle w:val="Hyperlink"/>
            <w:rFonts w:ascii="Calibri" w:hAnsi="Calibri" w:cs="Calibri"/>
            <w:sz w:val="22"/>
            <w:szCs w:val="22"/>
            <w:shd w:val="clear" w:color="auto" w:fill="FFFFFF"/>
            <w:lang w:val="es-CO"/>
          </w:rPr>
          <w:t>jamesjones@stpso.com</w:t>
        </w:r>
      </w:hyperlink>
    </w:p>
    <w:p w14:paraId="28A6FE73" w14:textId="77777777" w:rsidR="008B7140" w:rsidRDefault="008B7140" w:rsidP="002C5FC0">
      <w:pPr>
        <w:rPr>
          <w:rFonts w:ascii="Calibri" w:hAnsi="Calibri" w:cs="Calibri"/>
          <w:color w:val="000000"/>
          <w:sz w:val="22"/>
          <w:szCs w:val="22"/>
          <w:shd w:val="clear" w:color="auto" w:fill="FFFFFF"/>
          <w:lang w:val="es-CO"/>
        </w:rPr>
      </w:pPr>
    </w:p>
    <w:p w14:paraId="03B82E42" w14:textId="1F6B5E4C" w:rsidR="008B7140" w:rsidRDefault="005C60D7" w:rsidP="0066633F">
      <w:pPr>
        <w:pStyle w:val="Heading2"/>
        <w:rPr>
          <w:shd w:val="clear" w:color="auto" w:fill="FFFFFF"/>
          <w:lang w:val="es-CO"/>
        </w:rPr>
      </w:pPr>
      <w:bookmarkStart w:id="15" w:name="_Toc90361896"/>
      <w:proofErr w:type="spellStart"/>
      <w:r>
        <w:rPr>
          <w:shd w:val="clear" w:color="auto" w:fill="FFFFFF"/>
          <w:lang w:val="es-CO"/>
        </w:rPr>
        <w:t>Datamaxx</w:t>
      </w:r>
      <w:proofErr w:type="spellEnd"/>
      <w:r>
        <w:rPr>
          <w:shd w:val="clear" w:color="auto" w:fill="FFFFFF"/>
          <w:lang w:val="es-CO"/>
        </w:rPr>
        <w:t xml:space="preserve"> </w:t>
      </w:r>
      <w:r w:rsidR="0066633F">
        <w:rPr>
          <w:shd w:val="clear" w:color="auto" w:fill="FFFFFF"/>
          <w:lang w:val="es-CO"/>
        </w:rPr>
        <w:t>Support</w:t>
      </w:r>
      <w:bookmarkEnd w:id="15"/>
    </w:p>
    <w:p w14:paraId="70C7037F" w14:textId="5BEE162C" w:rsidR="00D251E1" w:rsidRDefault="00D251E1" w:rsidP="00D251E1">
      <w:proofErr w:type="spellStart"/>
      <w:r>
        <w:t>Ardney</w:t>
      </w:r>
      <w:proofErr w:type="spellEnd"/>
      <w:r>
        <w:t xml:space="preserve"> Boland</w:t>
      </w:r>
    </w:p>
    <w:p w14:paraId="690410CA" w14:textId="1280F69D" w:rsidR="00D251E1" w:rsidRDefault="00D251E1" w:rsidP="00D251E1">
      <w:r>
        <w:t>Technical Support Specialist III</w:t>
      </w:r>
    </w:p>
    <w:p w14:paraId="16B75A10" w14:textId="44E70082" w:rsidR="00501BBB" w:rsidRDefault="003426C0" w:rsidP="00D251E1">
      <w:hyperlink r:id="rId29" w:history="1">
        <w:r w:rsidR="00501BBB" w:rsidRPr="005C49CE">
          <w:rPr>
            <w:rStyle w:val="Hyperlink"/>
          </w:rPr>
          <w:t>Ardney.Boland@datamaxx.com</w:t>
        </w:r>
      </w:hyperlink>
    </w:p>
    <w:p w14:paraId="44B90B1C" w14:textId="62004C13" w:rsidR="00D251E1" w:rsidRDefault="00D251E1" w:rsidP="00D251E1">
      <w:r>
        <w:t>Direct: 850-558-8108</w:t>
      </w:r>
    </w:p>
    <w:p w14:paraId="09EC1C06" w14:textId="77777777" w:rsidR="00D251E1" w:rsidRDefault="00D251E1" w:rsidP="00D251E1">
      <w:r>
        <w:t>Technical Support Phone: 877.369.8324</w:t>
      </w:r>
    </w:p>
    <w:p w14:paraId="41FBC668" w14:textId="77777777" w:rsidR="00D251E1" w:rsidRDefault="00D251E1" w:rsidP="00D251E1"/>
    <w:p w14:paraId="7343147E" w14:textId="51CB7C54" w:rsidR="0066633F" w:rsidRPr="0066633F" w:rsidRDefault="00D251E1" w:rsidP="00D251E1">
      <w:r>
        <w:t xml:space="preserve">Technical Support Email: </w:t>
      </w:r>
      <w:hyperlink r:id="rId30" w:history="1">
        <w:r w:rsidR="00F4100F" w:rsidRPr="005C49CE">
          <w:rPr>
            <w:rStyle w:val="Hyperlink"/>
          </w:rPr>
          <w:t>support@datamaxx.com</w:t>
        </w:r>
      </w:hyperlink>
    </w:p>
    <w:sectPr w:rsidR="0066633F" w:rsidRPr="0066633F" w:rsidSect="00F66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A1ACB" w14:textId="77777777" w:rsidR="00ED2EFB" w:rsidRDefault="00ED2EFB">
      <w:r>
        <w:separator/>
      </w:r>
    </w:p>
  </w:endnote>
  <w:endnote w:type="continuationSeparator" w:id="0">
    <w:p w14:paraId="25881A5E" w14:textId="77777777" w:rsidR="00ED2EFB" w:rsidRDefault="00ED2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6AD1B" w14:textId="77777777" w:rsidR="00B97D92" w:rsidRDefault="003426C0">
    <w:pPr>
      <w:spacing w:line="200" w:lineRule="exact"/>
    </w:pPr>
    <w:r>
      <w:pict w14:anchorId="5C2305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692.25pt;width:593.2pt;height:147.45pt;z-index:-251663360;mso-position-horizontal-relative:page;mso-position-vertical-relative:page">
          <v:imagedata r:id="rId1" o:title=""/>
          <w10:wrap anchorx="page" anchory="page"/>
        </v:shape>
      </w:pict>
    </w:r>
    <w:r>
      <w:pict w14:anchorId="4698572C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4.1pt;margin-top:759.4pt;width:130.8pt;height:53.4pt;z-index:-251662336;mso-position-horizontal-relative:page;mso-position-vertical-relative:page" filled="f" stroked="f">
          <v:textbox style="mso-next-textbox:#_x0000_s2058" inset="0,0,0,0">
            <w:txbxContent>
              <w:p w14:paraId="1A730B29" w14:textId="77777777" w:rsidR="00B97D92" w:rsidRPr="005A25E8" w:rsidRDefault="00B97D92">
                <w:pPr>
                  <w:spacing w:line="220" w:lineRule="exact"/>
                  <w:ind w:left="20" w:right="-31"/>
                  <w:rPr>
                    <w:rFonts w:ascii="Arial" w:eastAsia="Arial" w:hAnsi="Arial" w:cs="Arial"/>
                    <w:lang w:val="es-CO"/>
                  </w:rPr>
                </w:pPr>
                <w:proofErr w:type="spellStart"/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Mo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1"/>
                    <w:lang w:val="es-CO"/>
                  </w:rPr>
                  <w:t>b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il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-1"/>
                    <w:lang w:val="es-CO"/>
                  </w:rPr>
                  <w:t>e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T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2"/>
                    <w:lang w:val="es-CO"/>
                  </w:rPr>
                  <w:t>e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c</w:t>
                </w:r>
                <w:proofErr w:type="spellEnd"/>
                <w:r w:rsidRPr="005A25E8">
                  <w:rPr>
                    <w:rFonts w:ascii="Arial" w:eastAsia="Arial" w:hAnsi="Arial" w:cs="Arial"/>
                    <w:b/>
                    <w:color w:val="FFFFFF"/>
                    <w:spacing w:val="-10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Col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1"/>
                    <w:lang w:val="es-CO"/>
                  </w:rPr>
                  <w:t>o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m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1"/>
                    <w:lang w:val="es-CO"/>
                  </w:rPr>
                  <w:t>b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ia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-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-1"/>
                    <w:lang w:val="es-CO"/>
                  </w:rPr>
                  <w:t>S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.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2"/>
                    <w:lang w:val="es-CO"/>
                  </w:rPr>
                  <w:t>A.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spacing w:val="-1"/>
                    <w:lang w:val="es-CO"/>
                  </w:rPr>
                  <w:t>S</w:t>
                </w:r>
                <w:r w:rsidRPr="005A25E8">
                  <w:rPr>
                    <w:rFonts w:ascii="Arial" w:eastAsia="Arial" w:hAnsi="Arial" w:cs="Arial"/>
                    <w:b/>
                    <w:color w:val="FFFFFF"/>
                    <w:lang w:val="es-CO"/>
                  </w:rPr>
                  <w:t>.</w:t>
                </w:r>
              </w:p>
              <w:p w14:paraId="4A7FE921" w14:textId="77777777" w:rsidR="00B97D92" w:rsidRPr="005A25E8" w:rsidRDefault="00B97D92">
                <w:pPr>
                  <w:ind w:left="20"/>
                  <w:rPr>
                    <w:rFonts w:ascii="Arial" w:eastAsia="Arial" w:hAnsi="Arial" w:cs="Arial"/>
                    <w:sz w:val="18"/>
                    <w:szCs w:val="18"/>
                    <w:lang w:val="es-CO"/>
                  </w:rPr>
                </w:pP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T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el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: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(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  <w:lang w:val="es-CO"/>
                  </w:rPr>
                  <w:t>+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5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7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 xml:space="preserve"> 4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)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52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0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89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  <w:lang w:val="es-CO"/>
                  </w:rPr>
                  <w:t>7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0</w:t>
                </w:r>
              </w:p>
              <w:p w14:paraId="281F6A89" w14:textId="77777777" w:rsidR="00B97D92" w:rsidRPr="005A25E8" w:rsidRDefault="00B97D92">
                <w:pPr>
                  <w:spacing w:before="2"/>
                  <w:ind w:left="20"/>
                  <w:rPr>
                    <w:rFonts w:ascii="Arial" w:eastAsia="Arial" w:hAnsi="Arial" w:cs="Arial"/>
                    <w:sz w:val="18"/>
                    <w:szCs w:val="18"/>
                    <w:lang w:val="es-CO"/>
                  </w:rPr>
                </w:pP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Carr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e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ra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 xml:space="preserve"> 4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3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A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#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1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9</w:t>
                </w:r>
                <w:r w:rsidRPr="005A25E8">
                  <w:rPr>
                    <w:rFonts w:ascii="Arial" w:eastAsia="Arial" w:hAnsi="Arial" w:cs="Arial"/>
                    <w:color w:val="FFFFFF"/>
                    <w:spacing w:val="2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–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17</w:t>
                </w:r>
              </w:p>
              <w:p w14:paraId="5846D18D" w14:textId="77777777" w:rsidR="00B97D92" w:rsidRPr="005A25E8" w:rsidRDefault="00B97D92">
                <w:pPr>
                  <w:spacing w:line="200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  <w:lang w:val="es-CO"/>
                  </w:rPr>
                </w:pP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B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lo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>c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k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E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>m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p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r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e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>s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a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r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i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  <w:lang w:val="es-CO"/>
                  </w:rPr>
                  <w:t>a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l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Of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i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>c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in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a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  <w:lang w:val="es-CO"/>
                  </w:rPr>
                  <w:t xml:space="preserve"> </w:t>
                </w:r>
                <w:r w:rsidRPr="005A25E8"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  <w:lang w:val="es-CO"/>
                  </w:rPr>
                  <w:t>13</w:t>
                </w:r>
                <w:r w:rsidRPr="005A25E8"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  <w:lang w:val="es-CO"/>
                  </w:rPr>
                  <w:t>0</w:t>
                </w:r>
                <w:r w:rsidRPr="005A25E8">
                  <w:rPr>
                    <w:rFonts w:ascii="Arial" w:eastAsia="Arial" w:hAnsi="Arial" w:cs="Arial"/>
                    <w:color w:val="FFFFFF"/>
                    <w:sz w:val="18"/>
                    <w:szCs w:val="18"/>
                    <w:lang w:val="es-CO"/>
                  </w:rPr>
                  <w:t>3</w:t>
                </w:r>
              </w:p>
              <w:p w14:paraId="2FE1E883" w14:textId="77777777" w:rsidR="00B97D92" w:rsidRDefault="00B97D92">
                <w:pPr>
                  <w:spacing w:line="200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Med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e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ll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í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>n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,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A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n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t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ioq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u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i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a</w:t>
                </w:r>
              </w:p>
            </w:txbxContent>
          </v:textbox>
          <w10:wrap anchorx="page" anchory="page"/>
        </v:shape>
      </w:pict>
    </w:r>
    <w:r>
      <w:pict w14:anchorId="5D551D3B">
        <v:shape id="_x0000_s2057" type="#_x0000_t202" style="position:absolute;margin-left:274.2pt;margin-top:759.4pt;width:178.45pt;height:43.1pt;z-index:-251661312;mso-position-horizontal-relative:page;mso-position-vertical-relative:page" filled="f" stroked="f">
          <v:textbox style="mso-next-textbox:#_x0000_s2057" inset="0,0,0,0">
            <w:txbxContent>
              <w:p w14:paraId="401E0CC8" w14:textId="77777777" w:rsidR="00B97D92" w:rsidRDefault="00B97D92">
                <w:pPr>
                  <w:spacing w:line="220" w:lineRule="exact"/>
                  <w:ind w:left="20"/>
                  <w:rPr>
                    <w:rFonts w:ascii="Arial" w:eastAsia="Arial" w:hAnsi="Arial" w:cs="Arial"/>
                  </w:rPr>
                </w:pPr>
                <w:proofErr w:type="spellStart"/>
                <w:r>
                  <w:rPr>
                    <w:rFonts w:ascii="Arial" w:eastAsia="Arial" w:hAnsi="Arial" w:cs="Arial"/>
                    <w:b/>
                    <w:color w:val="FFFFFF"/>
                  </w:rPr>
                  <w:t>Mo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1"/>
                  </w:rPr>
                  <w:t>b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il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-1"/>
                  </w:rPr>
                  <w:t>e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3"/>
                  </w:rPr>
                  <w:t>T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ec</w:t>
                </w:r>
                <w:proofErr w:type="spellEnd"/>
                <w:r>
                  <w:rPr>
                    <w:rFonts w:ascii="Arial" w:eastAsia="Arial" w:hAnsi="Arial" w:cs="Arial"/>
                    <w:b/>
                    <w:color w:val="FFFFFF"/>
                    <w:spacing w:val="-11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I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3"/>
                  </w:rPr>
                  <w:t>n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1"/>
                  </w:rPr>
                  <w:t>t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e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-1"/>
                  </w:rPr>
                  <w:t>r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nati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1"/>
                  </w:rPr>
                  <w:t>o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nal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-13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I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3"/>
                  </w:rPr>
                  <w:t>n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c.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2"/>
                  </w:rPr>
                  <w:t>U</w:t>
                </w:r>
                <w:r>
                  <w:rPr>
                    <w:rFonts w:ascii="Arial" w:eastAsia="Arial" w:hAnsi="Arial" w:cs="Arial"/>
                    <w:b/>
                    <w:color w:val="FFFFFF"/>
                    <w:spacing w:val="-1"/>
                  </w:rPr>
                  <w:t>S</w:t>
                </w:r>
                <w:r>
                  <w:rPr>
                    <w:rFonts w:ascii="Arial" w:eastAsia="Arial" w:hAnsi="Arial" w:cs="Arial"/>
                    <w:b/>
                    <w:color w:val="FFFFFF"/>
                  </w:rPr>
                  <w:t>A</w:t>
                </w:r>
              </w:p>
              <w:p w14:paraId="5BDD2521" w14:textId="77777777" w:rsidR="00B97D92" w:rsidRDefault="00B97D92">
                <w:pPr>
                  <w:ind w:left="46" w:right="-27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T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e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l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: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(+1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8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1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3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 xml:space="preserve">) 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8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7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6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8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3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3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3</w:t>
                </w:r>
                <w:r>
                  <w:rPr>
                    <w:rFonts w:ascii="Arial" w:eastAsia="Arial" w:hAnsi="Arial" w:cs="Arial"/>
                    <w:color w:val="FFFFFF"/>
                    <w:spacing w:val="3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–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(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+1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>8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13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)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87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7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>7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58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9</w:t>
                </w:r>
              </w:p>
              <w:p w14:paraId="4DE63FF9" w14:textId="77777777" w:rsidR="00B97D92" w:rsidRDefault="00B97D92">
                <w:pPr>
                  <w:spacing w:before="2"/>
                  <w:ind w:left="51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145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0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2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N.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Da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l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e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Mab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r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y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Hw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y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.</w:t>
                </w:r>
                <w:r>
                  <w:rPr>
                    <w:rFonts w:ascii="Arial" w:eastAsia="Arial" w:hAnsi="Arial" w:cs="Arial"/>
                    <w:color w:val="FFFFFF"/>
                    <w:spacing w:val="3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pacing w:val="-3"/>
                    <w:sz w:val="18"/>
                    <w:szCs w:val="18"/>
                  </w:rPr>
                  <w:t>S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ui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t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e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2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2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6</w:t>
                </w:r>
              </w:p>
              <w:p w14:paraId="15311D42" w14:textId="77777777" w:rsidR="00B97D92" w:rsidRDefault="00B97D92">
                <w:pPr>
                  <w:spacing w:line="200" w:lineRule="exact"/>
                  <w:ind w:left="44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T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>a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mp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a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,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F</w:t>
                </w:r>
                <w:r>
                  <w:rPr>
                    <w:rFonts w:ascii="Arial" w:eastAsia="Arial" w:hAnsi="Arial" w:cs="Arial"/>
                    <w:color w:val="FFFFFF"/>
                    <w:spacing w:val="-1"/>
                    <w:sz w:val="18"/>
                    <w:szCs w:val="18"/>
                  </w:rPr>
                  <w:t>l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o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r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i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d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a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 xml:space="preserve"> 3</w:t>
                </w:r>
                <w:r>
                  <w:rPr>
                    <w:rFonts w:ascii="Arial" w:eastAsia="Arial" w:hAnsi="Arial" w:cs="Arial"/>
                    <w:color w:val="FFFFFF"/>
                    <w:spacing w:val="-2"/>
                    <w:sz w:val="18"/>
                    <w:szCs w:val="18"/>
                  </w:rPr>
                  <w:t>3</w:t>
                </w:r>
                <w:r>
                  <w:rPr>
                    <w:rFonts w:ascii="Arial" w:eastAsia="Arial" w:hAnsi="Arial" w:cs="Arial"/>
                    <w:color w:val="FFFFFF"/>
                    <w:spacing w:val="1"/>
                    <w:sz w:val="18"/>
                    <w:szCs w:val="18"/>
                  </w:rPr>
                  <w:t>61</w:t>
                </w:r>
                <w:r>
                  <w:rPr>
                    <w:rFonts w:ascii="Arial" w:eastAsia="Arial" w:hAnsi="Arial" w:cs="Arial"/>
                    <w:color w:val="FFFFFF"/>
                    <w:sz w:val="18"/>
                    <w:szCs w:val="18"/>
                  </w:rPr>
                  <w:t>8</w:t>
                </w:r>
              </w:p>
            </w:txbxContent>
          </v:textbox>
          <w10:wrap anchorx="page" anchory="page"/>
        </v:shape>
      </w:pict>
    </w:r>
    <w:r>
      <w:pict w14:anchorId="254F5001">
        <v:shape id="_x0000_s2056" type="#_x0000_t202" style="position:absolute;margin-left:276.95pt;margin-top:812.15pt;width:79.2pt;height:11pt;z-index:-251660288;mso-position-horizontal-relative:page;mso-position-vertical-relative:page" filled="f" stroked="f">
          <v:textbox style="mso-next-textbox:#_x0000_s2056" inset="0,0,0,0">
            <w:txbxContent>
              <w:p w14:paraId="58733441" w14:textId="77777777" w:rsidR="00B97D92" w:rsidRDefault="003426C0">
                <w:pPr>
                  <w:spacing w:line="200" w:lineRule="exact"/>
                  <w:ind w:left="20" w:right="-27"/>
                  <w:rPr>
                    <w:rFonts w:ascii="Arial" w:eastAsia="Arial" w:hAnsi="Arial" w:cs="Arial"/>
                    <w:sz w:val="18"/>
                    <w:szCs w:val="18"/>
                  </w:rPr>
                </w:pPr>
                <w:hyperlink r:id="rId2">
                  <w:r w:rsidR="00B97D92">
                    <w:rPr>
                      <w:rFonts w:ascii="Arial" w:eastAsia="Arial" w:hAnsi="Arial" w:cs="Arial"/>
                      <w:color w:val="FFFFFF"/>
                      <w:spacing w:val="1"/>
                      <w:sz w:val="18"/>
                      <w:szCs w:val="18"/>
                    </w:rPr>
                    <w:t>in</w:t>
                  </w:r>
                  <w:r w:rsidR="00B97D92"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</w:rPr>
                    <w:t>f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1"/>
                      <w:sz w:val="18"/>
                      <w:szCs w:val="18"/>
                    </w:rPr>
                    <w:t>o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-3"/>
                      <w:sz w:val="18"/>
                      <w:szCs w:val="18"/>
                    </w:rPr>
                    <w:t>@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1"/>
                      <w:sz w:val="18"/>
                      <w:szCs w:val="18"/>
                    </w:rPr>
                    <w:t>mo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-2"/>
                      <w:sz w:val="18"/>
                      <w:szCs w:val="18"/>
                    </w:rPr>
                    <w:t>b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1"/>
                      <w:sz w:val="18"/>
                      <w:szCs w:val="18"/>
                    </w:rPr>
                    <w:t>il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-2"/>
                      <w:sz w:val="18"/>
                      <w:szCs w:val="18"/>
                    </w:rPr>
                    <w:t>e</w:t>
                  </w:r>
                  <w:r w:rsidR="00B97D92"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</w:rPr>
                    <w:t>t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1"/>
                      <w:sz w:val="18"/>
                      <w:szCs w:val="18"/>
                    </w:rPr>
                    <w:t>ec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-2"/>
                      <w:sz w:val="18"/>
                      <w:szCs w:val="18"/>
                    </w:rPr>
                    <w:t>.</w:t>
                  </w:r>
                  <w:r w:rsidR="00B97D92">
                    <w:rPr>
                      <w:rFonts w:ascii="Arial" w:eastAsia="Arial" w:hAnsi="Arial" w:cs="Arial"/>
                      <w:color w:val="FFFFFF"/>
                      <w:spacing w:val="1"/>
                      <w:sz w:val="18"/>
                      <w:szCs w:val="18"/>
                    </w:rPr>
                    <w:t>ne</w:t>
                  </w:r>
                  <w:r w:rsidR="00B97D92"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</w:rPr>
                    <w:t>t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8C559" w14:textId="77777777" w:rsidR="00ED2EFB" w:rsidRDefault="00ED2EFB">
      <w:r>
        <w:separator/>
      </w:r>
    </w:p>
  </w:footnote>
  <w:footnote w:type="continuationSeparator" w:id="0">
    <w:p w14:paraId="604B2878" w14:textId="77777777" w:rsidR="00ED2EFB" w:rsidRDefault="00ED2E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42782" w14:textId="77777777" w:rsidR="00B97D92" w:rsidRDefault="003426C0">
    <w:pPr>
      <w:spacing w:line="200" w:lineRule="exact"/>
    </w:pPr>
    <w:r>
      <w:pict w14:anchorId="0C315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595.15pt;height:107.5pt;z-index:-251664384;mso-position-horizontal-relative:page;mso-position-vertical-relative:page">
          <v:imagedata r:id="rId1" o:title="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020B"/>
    <w:multiLevelType w:val="hybridMultilevel"/>
    <w:tmpl w:val="053ABE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40D1F"/>
    <w:multiLevelType w:val="hybridMultilevel"/>
    <w:tmpl w:val="00F63CC8"/>
    <w:lvl w:ilvl="0" w:tplc="240A000F">
      <w:start w:val="1"/>
      <w:numFmt w:val="decimal"/>
      <w:lvlText w:val="%1."/>
      <w:lvlJc w:val="left"/>
      <w:pPr>
        <w:ind w:left="2782" w:hanging="360"/>
      </w:pPr>
    </w:lvl>
    <w:lvl w:ilvl="1" w:tplc="240A0019" w:tentative="1">
      <w:start w:val="1"/>
      <w:numFmt w:val="lowerLetter"/>
      <w:lvlText w:val="%2."/>
      <w:lvlJc w:val="left"/>
      <w:pPr>
        <w:ind w:left="3502" w:hanging="360"/>
      </w:pPr>
    </w:lvl>
    <w:lvl w:ilvl="2" w:tplc="240A001B" w:tentative="1">
      <w:start w:val="1"/>
      <w:numFmt w:val="lowerRoman"/>
      <w:lvlText w:val="%3."/>
      <w:lvlJc w:val="right"/>
      <w:pPr>
        <w:ind w:left="4222" w:hanging="180"/>
      </w:pPr>
    </w:lvl>
    <w:lvl w:ilvl="3" w:tplc="240A000F" w:tentative="1">
      <w:start w:val="1"/>
      <w:numFmt w:val="decimal"/>
      <w:lvlText w:val="%4."/>
      <w:lvlJc w:val="left"/>
      <w:pPr>
        <w:ind w:left="4942" w:hanging="360"/>
      </w:pPr>
    </w:lvl>
    <w:lvl w:ilvl="4" w:tplc="240A0019" w:tentative="1">
      <w:start w:val="1"/>
      <w:numFmt w:val="lowerLetter"/>
      <w:lvlText w:val="%5."/>
      <w:lvlJc w:val="left"/>
      <w:pPr>
        <w:ind w:left="5662" w:hanging="360"/>
      </w:pPr>
    </w:lvl>
    <w:lvl w:ilvl="5" w:tplc="240A001B" w:tentative="1">
      <w:start w:val="1"/>
      <w:numFmt w:val="lowerRoman"/>
      <w:lvlText w:val="%6."/>
      <w:lvlJc w:val="right"/>
      <w:pPr>
        <w:ind w:left="6382" w:hanging="180"/>
      </w:pPr>
    </w:lvl>
    <w:lvl w:ilvl="6" w:tplc="240A000F" w:tentative="1">
      <w:start w:val="1"/>
      <w:numFmt w:val="decimal"/>
      <w:lvlText w:val="%7."/>
      <w:lvlJc w:val="left"/>
      <w:pPr>
        <w:ind w:left="7102" w:hanging="360"/>
      </w:pPr>
    </w:lvl>
    <w:lvl w:ilvl="7" w:tplc="240A0019" w:tentative="1">
      <w:start w:val="1"/>
      <w:numFmt w:val="lowerLetter"/>
      <w:lvlText w:val="%8."/>
      <w:lvlJc w:val="left"/>
      <w:pPr>
        <w:ind w:left="7822" w:hanging="360"/>
      </w:pPr>
    </w:lvl>
    <w:lvl w:ilvl="8" w:tplc="240A001B" w:tentative="1">
      <w:start w:val="1"/>
      <w:numFmt w:val="lowerRoman"/>
      <w:lvlText w:val="%9."/>
      <w:lvlJc w:val="right"/>
      <w:pPr>
        <w:ind w:left="8542" w:hanging="180"/>
      </w:pPr>
    </w:lvl>
  </w:abstractNum>
  <w:abstractNum w:abstractNumId="2" w15:restartNumberingAfterBreak="0">
    <w:nsid w:val="1A892F65"/>
    <w:multiLevelType w:val="hybridMultilevel"/>
    <w:tmpl w:val="EDB4B7E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713A00"/>
    <w:multiLevelType w:val="hybridMultilevel"/>
    <w:tmpl w:val="E460D294"/>
    <w:lvl w:ilvl="0" w:tplc="18BC3418">
      <w:start w:val="1"/>
      <w:numFmt w:val="decimal"/>
      <w:lvlText w:val="%1."/>
      <w:lvlJc w:val="left"/>
      <w:pPr>
        <w:ind w:left="360" w:hanging="360"/>
      </w:pPr>
      <w:rPr>
        <w:rFonts w:hint="default"/>
        <w:color w:val="2D74B5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AD0AD6"/>
    <w:multiLevelType w:val="hybridMultilevel"/>
    <w:tmpl w:val="D8B409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033E4"/>
    <w:multiLevelType w:val="hybridMultilevel"/>
    <w:tmpl w:val="F3D6E51A"/>
    <w:lvl w:ilvl="0" w:tplc="240A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6" w15:restartNumberingAfterBreak="0">
    <w:nsid w:val="481E6840"/>
    <w:multiLevelType w:val="hybridMultilevel"/>
    <w:tmpl w:val="7B526E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92315C"/>
    <w:multiLevelType w:val="multilevel"/>
    <w:tmpl w:val="B0124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CBF103F"/>
    <w:multiLevelType w:val="hybridMultilevel"/>
    <w:tmpl w:val="0F825818"/>
    <w:lvl w:ilvl="0" w:tplc="330E001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D311113"/>
    <w:multiLevelType w:val="hybridMultilevel"/>
    <w:tmpl w:val="E8EC2326"/>
    <w:lvl w:ilvl="0" w:tplc="7B54C3D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2D74B5"/>
        <w:lang w:val="es-CO"/>
      </w:rPr>
    </w:lvl>
    <w:lvl w:ilvl="1" w:tplc="EA8C94DE">
      <w:start w:val="1"/>
      <w:numFmt w:val="lowerLetter"/>
      <w:lvlText w:val="%2."/>
      <w:lvlJc w:val="left"/>
      <w:pPr>
        <w:ind w:left="1788" w:hanging="360"/>
      </w:pPr>
      <w:rPr>
        <w:lang w:val="es-CO"/>
      </w:r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6665AE0"/>
    <w:multiLevelType w:val="hybridMultilevel"/>
    <w:tmpl w:val="0E46E7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7F7F8C"/>
    <w:multiLevelType w:val="hybridMultilevel"/>
    <w:tmpl w:val="CA62A428"/>
    <w:lvl w:ilvl="0" w:tplc="240A000F">
      <w:start w:val="1"/>
      <w:numFmt w:val="decimal"/>
      <w:lvlText w:val="%1."/>
      <w:lvlJc w:val="left"/>
      <w:pPr>
        <w:ind w:left="1182" w:hanging="360"/>
      </w:pPr>
    </w:lvl>
    <w:lvl w:ilvl="1" w:tplc="240A0019" w:tentative="1">
      <w:start w:val="1"/>
      <w:numFmt w:val="lowerLetter"/>
      <w:lvlText w:val="%2."/>
      <w:lvlJc w:val="left"/>
      <w:pPr>
        <w:ind w:left="1902" w:hanging="360"/>
      </w:pPr>
    </w:lvl>
    <w:lvl w:ilvl="2" w:tplc="240A001B" w:tentative="1">
      <w:start w:val="1"/>
      <w:numFmt w:val="lowerRoman"/>
      <w:lvlText w:val="%3."/>
      <w:lvlJc w:val="right"/>
      <w:pPr>
        <w:ind w:left="2622" w:hanging="180"/>
      </w:pPr>
    </w:lvl>
    <w:lvl w:ilvl="3" w:tplc="240A000F" w:tentative="1">
      <w:start w:val="1"/>
      <w:numFmt w:val="decimal"/>
      <w:lvlText w:val="%4."/>
      <w:lvlJc w:val="left"/>
      <w:pPr>
        <w:ind w:left="3342" w:hanging="360"/>
      </w:pPr>
    </w:lvl>
    <w:lvl w:ilvl="4" w:tplc="240A0019" w:tentative="1">
      <w:start w:val="1"/>
      <w:numFmt w:val="lowerLetter"/>
      <w:lvlText w:val="%5."/>
      <w:lvlJc w:val="left"/>
      <w:pPr>
        <w:ind w:left="4062" w:hanging="360"/>
      </w:pPr>
    </w:lvl>
    <w:lvl w:ilvl="5" w:tplc="240A001B" w:tentative="1">
      <w:start w:val="1"/>
      <w:numFmt w:val="lowerRoman"/>
      <w:lvlText w:val="%6."/>
      <w:lvlJc w:val="right"/>
      <w:pPr>
        <w:ind w:left="4782" w:hanging="180"/>
      </w:pPr>
    </w:lvl>
    <w:lvl w:ilvl="6" w:tplc="240A000F" w:tentative="1">
      <w:start w:val="1"/>
      <w:numFmt w:val="decimal"/>
      <w:lvlText w:val="%7."/>
      <w:lvlJc w:val="left"/>
      <w:pPr>
        <w:ind w:left="5502" w:hanging="360"/>
      </w:pPr>
    </w:lvl>
    <w:lvl w:ilvl="7" w:tplc="240A0019" w:tentative="1">
      <w:start w:val="1"/>
      <w:numFmt w:val="lowerLetter"/>
      <w:lvlText w:val="%8."/>
      <w:lvlJc w:val="left"/>
      <w:pPr>
        <w:ind w:left="6222" w:hanging="360"/>
      </w:pPr>
    </w:lvl>
    <w:lvl w:ilvl="8" w:tplc="240A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12" w15:restartNumberingAfterBreak="0">
    <w:nsid w:val="62BA33B5"/>
    <w:multiLevelType w:val="hybridMultilevel"/>
    <w:tmpl w:val="C8120B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5D398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7EA560B"/>
    <w:multiLevelType w:val="hybridMultilevel"/>
    <w:tmpl w:val="55423A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86F3A"/>
    <w:multiLevelType w:val="multilevel"/>
    <w:tmpl w:val="1FD48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74AD690C"/>
    <w:multiLevelType w:val="hybridMultilevel"/>
    <w:tmpl w:val="193086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41147F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A736528"/>
    <w:multiLevelType w:val="multilevel"/>
    <w:tmpl w:val="72FA4FD4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9" w15:restartNumberingAfterBreak="0">
    <w:nsid w:val="7B746E27"/>
    <w:multiLevelType w:val="hybridMultilevel"/>
    <w:tmpl w:val="1EC6E5B0"/>
    <w:lvl w:ilvl="0" w:tplc="40EC2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s-C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1"/>
  </w:num>
  <w:num w:numId="4">
    <w:abstractNumId w:val="12"/>
  </w:num>
  <w:num w:numId="5">
    <w:abstractNumId w:val="4"/>
  </w:num>
  <w:num w:numId="6">
    <w:abstractNumId w:val="6"/>
  </w:num>
  <w:num w:numId="7">
    <w:abstractNumId w:val="14"/>
  </w:num>
  <w:num w:numId="8">
    <w:abstractNumId w:val="1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3"/>
  </w:num>
  <w:num w:numId="12">
    <w:abstractNumId w:val="2"/>
  </w:num>
  <w:num w:numId="13">
    <w:abstractNumId w:val="9"/>
  </w:num>
  <w:num w:numId="14">
    <w:abstractNumId w:val="19"/>
  </w:num>
  <w:num w:numId="15">
    <w:abstractNumId w:val="0"/>
  </w:num>
  <w:num w:numId="16">
    <w:abstractNumId w:val="8"/>
  </w:num>
  <w:num w:numId="17">
    <w:abstractNumId w:val="13"/>
  </w:num>
  <w:num w:numId="18">
    <w:abstractNumId w:val="8"/>
    <w:lvlOverride w:ilvl="0">
      <w:startOverride w:val="1"/>
    </w:lvlOverride>
  </w:num>
  <w:num w:numId="19">
    <w:abstractNumId w:val="18"/>
  </w:num>
  <w:num w:numId="20">
    <w:abstractNumId w:val="17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4EA"/>
    <w:rsid w:val="00001BD3"/>
    <w:rsid w:val="00004635"/>
    <w:rsid w:val="000048C3"/>
    <w:rsid w:val="00011AF8"/>
    <w:rsid w:val="00017810"/>
    <w:rsid w:val="00020961"/>
    <w:rsid w:val="000224A9"/>
    <w:rsid w:val="00023CCB"/>
    <w:rsid w:val="00027972"/>
    <w:rsid w:val="000332AE"/>
    <w:rsid w:val="00033B23"/>
    <w:rsid w:val="00033BBE"/>
    <w:rsid w:val="000343D6"/>
    <w:rsid w:val="00040414"/>
    <w:rsid w:val="00043960"/>
    <w:rsid w:val="00052352"/>
    <w:rsid w:val="00053C5A"/>
    <w:rsid w:val="000542D8"/>
    <w:rsid w:val="000570A8"/>
    <w:rsid w:val="0006091F"/>
    <w:rsid w:val="000612E0"/>
    <w:rsid w:val="0006491E"/>
    <w:rsid w:val="00064BCF"/>
    <w:rsid w:val="00075110"/>
    <w:rsid w:val="00081E24"/>
    <w:rsid w:val="0008636A"/>
    <w:rsid w:val="0009476E"/>
    <w:rsid w:val="0009500A"/>
    <w:rsid w:val="00096FD8"/>
    <w:rsid w:val="00097D6C"/>
    <w:rsid w:val="000A01F0"/>
    <w:rsid w:val="000A1217"/>
    <w:rsid w:val="000A3520"/>
    <w:rsid w:val="000A4C2C"/>
    <w:rsid w:val="000A6732"/>
    <w:rsid w:val="000A68EB"/>
    <w:rsid w:val="000A71E7"/>
    <w:rsid w:val="000A720B"/>
    <w:rsid w:val="000B11EE"/>
    <w:rsid w:val="000B2EC0"/>
    <w:rsid w:val="000C356C"/>
    <w:rsid w:val="000C4A73"/>
    <w:rsid w:val="000C66B5"/>
    <w:rsid w:val="000D085C"/>
    <w:rsid w:val="000D0AFF"/>
    <w:rsid w:val="000D19E7"/>
    <w:rsid w:val="000D57BF"/>
    <w:rsid w:val="000D5E92"/>
    <w:rsid w:val="000E77F9"/>
    <w:rsid w:val="000F29EF"/>
    <w:rsid w:val="000F3BDF"/>
    <w:rsid w:val="00100556"/>
    <w:rsid w:val="00117F5C"/>
    <w:rsid w:val="001267A8"/>
    <w:rsid w:val="0013185F"/>
    <w:rsid w:val="00137E35"/>
    <w:rsid w:val="00140442"/>
    <w:rsid w:val="0014136D"/>
    <w:rsid w:val="00143C4A"/>
    <w:rsid w:val="0014547E"/>
    <w:rsid w:val="00154188"/>
    <w:rsid w:val="001556C5"/>
    <w:rsid w:val="00156426"/>
    <w:rsid w:val="001603D8"/>
    <w:rsid w:val="00172708"/>
    <w:rsid w:val="00174645"/>
    <w:rsid w:val="001769DD"/>
    <w:rsid w:val="00190E0C"/>
    <w:rsid w:val="001940D7"/>
    <w:rsid w:val="001A03D4"/>
    <w:rsid w:val="001A2A48"/>
    <w:rsid w:val="001A581D"/>
    <w:rsid w:val="001A651B"/>
    <w:rsid w:val="001B4A8B"/>
    <w:rsid w:val="001C5A5A"/>
    <w:rsid w:val="001D0C15"/>
    <w:rsid w:val="001E346D"/>
    <w:rsid w:val="001F0790"/>
    <w:rsid w:val="001F0C9A"/>
    <w:rsid w:val="001F3F58"/>
    <w:rsid w:val="001F5754"/>
    <w:rsid w:val="001F5FE0"/>
    <w:rsid w:val="00203D7F"/>
    <w:rsid w:val="00205555"/>
    <w:rsid w:val="00207156"/>
    <w:rsid w:val="00211A7D"/>
    <w:rsid w:val="00211F59"/>
    <w:rsid w:val="00226B15"/>
    <w:rsid w:val="00231E4A"/>
    <w:rsid w:val="00235EF7"/>
    <w:rsid w:val="00243127"/>
    <w:rsid w:val="00246CD9"/>
    <w:rsid w:val="00247DE7"/>
    <w:rsid w:val="00263332"/>
    <w:rsid w:val="00265600"/>
    <w:rsid w:val="00267252"/>
    <w:rsid w:val="00273138"/>
    <w:rsid w:val="00277B0D"/>
    <w:rsid w:val="00280B01"/>
    <w:rsid w:val="00293F17"/>
    <w:rsid w:val="002A1260"/>
    <w:rsid w:val="002A4B63"/>
    <w:rsid w:val="002A4C64"/>
    <w:rsid w:val="002A6523"/>
    <w:rsid w:val="002A6785"/>
    <w:rsid w:val="002B04AE"/>
    <w:rsid w:val="002B05ED"/>
    <w:rsid w:val="002B0B9A"/>
    <w:rsid w:val="002B2AC0"/>
    <w:rsid w:val="002B38DB"/>
    <w:rsid w:val="002B5EFB"/>
    <w:rsid w:val="002B7102"/>
    <w:rsid w:val="002B7CEF"/>
    <w:rsid w:val="002C5930"/>
    <w:rsid w:val="002C5FC0"/>
    <w:rsid w:val="002D00C1"/>
    <w:rsid w:val="002D11C5"/>
    <w:rsid w:val="002D61A1"/>
    <w:rsid w:val="002D6261"/>
    <w:rsid w:val="002E0D53"/>
    <w:rsid w:val="002F01C5"/>
    <w:rsid w:val="002F432A"/>
    <w:rsid w:val="002F4859"/>
    <w:rsid w:val="0030277F"/>
    <w:rsid w:val="0030593E"/>
    <w:rsid w:val="003060AB"/>
    <w:rsid w:val="003101F7"/>
    <w:rsid w:val="00312133"/>
    <w:rsid w:val="00313E2F"/>
    <w:rsid w:val="0032088A"/>
    <w:rsid w:val="00324415"/>
    <w:rsid w:val="003248B6"/>
    <w:rsid w:val="00326A4D"/>
    <w:rsid w:val="00331025"/>
    <w:rsid w:val="00332769"/>
    <w:rsid w:val="003426C0"/>
    <w:rsid w:val="00344BA7"/>
    <w:rsid w:val="00346C51"/>
    <w:rsid w:val="0035570F"/>
    <w:rsid w:val="003561BA"/>
    <w:rsid w:val="00363B36"/>
    <w:rsid w:val="00373BD8"/>
    <w:rsid w:val="00385DE5"/>
    <w:rsid w:val="0038668C"/>
    <w:rsid w:val="00393205"/>
    <w:rsid w:val="0039469E"/>
    <w:rsid w:val="00394D3E"/>
    <w:rsid w:val="003A162E"/>
    <w:rsid w:val="003A691C"/>
    <w:rsid w:val="003B6B90"/>
    <w:rsid w:val="003B73E0"/>
    <w:rsid w:val="003C4A07"/>
    <w:rsid w:val="003C525A"/>
    <w:rsid w:val="003C783E"/>
    <w:rsid w:val="003D09CB"/>
    <w:rsid w:val="003D2167"/>
    <w:rsid w:val="003D4AE1"/>
    <w:rsid w:val="003D4C8C"/>
    <w:rsid w:val="003D6587"/>
    <w:rsid w:val="003F0903"/>
    <w:rsid w:val="003F3217"/>
    <w:rsid w:val="004174C7"/>
    <w:rsid w:val="00417A5E"/>
    <w:rsid w:val="00423F4D"/>
    <w:rsid w:val="004251D8"/>
    <w:rsid w:val="00431598"/>
    <w:rsid w:val="0043411F"/>
    <w:rsid w:val="00436B14"/>
    <w:rsid w:val="00436FC6"/>
    <w:rsid w:val="00441B4A"/>
    <w:rsid w:val="0044202B"/>
    <w:rsid w:val="004511B9"/>
    <w:rsid w:val="00453485"/>
    <w:rsid w:val="00453892"/>
    <w:rsid w:val="00455A21"/>
    <w:rsid w:val="00456167"/>
    <w:rsid w:val="004573DB"/>
    <w:rsid w:val="0045793A"/>
    <w:rsid w:val="00457949"/>
    <w:rsid w:val="00464A6F"/>
    <w:rsid w:val="00466B48"/>
    <w:rsid w:val="00474EE0"/>
    <w:rsid w:val="00476DCB"/>
    <w:rsid w:val="00485D98"/>
    <w:rsid w:val="004873BA"/>
    <w:rsid w:val="00492F20"/>
    <w:rsid w:val="0049701E"/>
    <w:rsid w:val="004D2C08"/>
    <w:rsid w:val="004D2C9D"/>
    <w:rsid w:val="004D2D87"/>
    <w:rsid w:val="004D469C"/>
    <w:rsid w:val="004D46CA"/>
    <w:rsid w:val="004E1526"/>
    <w:rsid w:val="004E15C1"/>
    <w:rsid w:val="004E1FD9"/>
    <w:rsid w:val="004F4BB6"/>
    <w:rsid w:val="00501BBB"/>
    <w:rsid w:val="00502416"/>
    <w:rsid w:val="00502C28"/>
    <w:rsid w:val="00507F9B"/>
    <w:rsid w:val="00514910"/>
    <w:rsid w:val="005150AF"/>
    <w:rsid w:val="00515559"/>
    <w:rsid w:val="0051613C"/>
    <w:rsid w:val="00516DB2"/>
    <w:rsid w:val="0051719A"/>
    <w:rsid w:val="0051756B"/>
    <w:rsid w:val="00517FFE"/>
    <w:rsid w:val="00523F86"/>
    <w:rsid w:val="0052622A"/>
    <w:rsid w:val="00531A08"/>
    <w:rsid w:val="00536A7D"/>
    <w:rsid w:val="005378E8"/>
    <w:rsid w:val="00544229"/>
    <w:rsid w:val="00560A34"/>
    <w:rsid w:val="00566C3A"/>
    <w:rsid w:val="00567414"/>
    <w:rsid w:val="00567A66"/>
    <w:rsid w:val="00571904"/>
    <w:rsid w:val="00577842"/>
    <w:rsid w:val="005875CF"/>
    <w:rsid w:val="005947BE"/>
    <w:rsid w:val="005A1F26"/>
    <w:rsid w:val="005A25E8"/>
    <w:rsid w:val="005A3D42"/>
    <w:rsid w:val="005B0E6F"/>
    <w:rsid w:val="005B422D"/>
    <w:rsid w:val="005C2393"/>
    <w:rsid w:val="005C5C9A"/>
    <w:rsid w:val="005C60D7"/>
    <w:rsid w:val="005D19F4"/>
    <w:rsid w:val="005D334F"/>
    <w:rsid w:val="005D33CF"/>
    <w:rsid w:val="005D3E34"/>
    <w:rsid w:val="005D58B7"/>
    <w:rsid w:val="005E7B8F"/>
    <w:rsid w:val="005F2992"/>
    <w:rsid w:val="005F39CE"/>
    <w:rsid w:val="00600DAB"/>
    <w:rsid w:val="00606367"/>
    <w:rsid w:val="00615F97"/>
    <w:rsid w:val="00620C14"/>
    <w:rsid w:val="00622D18"/>
    <w:rsid w:val="00623647"/>
    <w:rsid w:val="00623A96"/>
    <w:rsid w:val="00630981"/>
    <w:rsid w:val="0063599B"/>
    <w:rsid w:val="006373AF"/>
    <w:rsid w:val="00637C52"/>
    <w:rsid w:val="00637E3F"/>
    <w:rsid w:val="00640E13"/>
    <w:rsid w:val="00641483"/>
    <w:rsid w:val="00642C49"/>
    <w:rsid w:val="006430E4"/>
    <w:rsid w:val="00650242"/>
    <w:rsid w:val="00651000"/>
    <w:rsid w:val="006530D4"/>
    <w:rsid w:val="00654B67"/>
    <w:rsid w:val="006641B8"/>
    <w:rsid w:val="00666253"/>
    <w:rsid w:val="0066633F"/>
    <w:rsid w:val="00667693"/>
    <w:rsid w:val="006743DA"/>
    <w:rsid w:val="00675EBE"/>
    <w:rsid w:val="006815B8"/>
    <w:rsid w:val="00687CB5"/>
    <w:rsid w:val="006919DD"/>
    <w:rsid w:val="00693418"/>
    <w:rsid w:val="00693D92"/>
    <w:rsid w:val="00693E35"/>
    <w:rsid w:val="006A12CB"/>
    <w:rsid w:val="006A1838"/>
    <w:rsid w:val="006B1341"/>
    <w:rsid w:val="006C7430"/>
    <w:rsid w:val="006D0EA2"/>
    <w:rsid w:val="006D7807"/>
    <w:rsid w:val="006E706E"/>
    <w:rsid w:val="006E70E2"/>
    <w:rsid w:val="006F79DD"/>
    <w:rsid w:val="007008C3"/>
    <w:rsid w:val="00702F71"/>
    <w:rsid w:val="00707736"/>
    <w:rsid w:val="00716AAB"/>
    <w:rsid w:val="007209B5"/>
    <w:rsid w:val="007359EA"/>
    <w:rsid w:val="00737BAB"/>
    <w:rsid w:val="00771C17"/>
    <w:rsid w:val="00772AC9"/>
    <w:rsid w:val="00783628"/>
    <w:rsid w:val="00783E01"/>
    <w:rsid w:val="00795C0E"/>
    <w:rsid w:val="007A101E"/>
    <w:rsid w:val="007A7DD3"/>
    <w:rsid w:val="007B1EB2"/>
    <w:rsid w:val="007B3908"/>
    <w:rsid w:val="007B4F10"/>
    <w:rsid w:val="007C31DC"/>
    <w:rsid w:val="007C58B5"/>
    <w:rsid w:val="007D1E47"/>
    <w:rsid w:val="007D2650"/>
    <w:rsid w:val="007E22CD"/>
    <w:rsid w:val="007E3D0F"/>
    <w:rsid w:val="007E4336"/>
    <w:rsid w:val="007E5409"/>
    <w:rsid w:val="007E7EA4"/>
    <w:rsid w:val="007F0F96"/>
    <w:rsid w:val="007F6F31"/>
    <w:rsid w:val="007F6F97"/>
    <w:rsid w:val="00804C63"/>
    <w:rsid w:val="0081591A"/>
    <w:rsid w:val="00823E2C"/>
    <w:rsid w:val="00824809"/>
    <w:rsid w:val="008262AD"/>
    <w:rsid w:val="00843907"/>
    <w:rsid w:val="0084391B"/>
    <w:rsid w:val="00843E11"/>
    <w:rsid w:val="00845305"/>
    <w:rsid w:val="00845FAE"/>
    <w:rsid w:val="00851E6A"/>
    <w:rsid w:val="00852823"/>
    <w:rsid w:val="00852CFC"/>
    <w:rsid w:val="00853D7B"/>
    <w:rsid w:val="008541E5"/>
    <w:rsid w:val="00860D2C"/>
    <w:rsid w:val="0086513F"/>
    <w:rsid w:val="008654C8"/>
    <w:rsid w:val="00866544"/>
    <w:rsid w:val="0086743D"/>
    <w:rsid w:val="00870128"/>
    <w:rsid w:val="00875FAF"/>
    <w:rsid w:val="00876E7A"/>
    <w:rsid w:val="008804B5"/>
    <w:rsid w:val="008804EA"/>
    <w:rsid w:val="00881555"/>
    <w:rsid w:val="0088234C"/>
    <w:rsid w:val="00882E82"/>
    <w:rsid w:val="00883795"/>
    <w:rsid w:val="00885462"/>
    <w:rsid w:val="008904E9"/>
    <w:rsid w:val="00894909"/>
    <w:rsid w:val="00896651"/>
    <w:rsid w:val="008A4125"/>
    <w:rsid w:val="008B1310"/>
    <w:rsid w:val="008B2224"/>
    <w:rsid w:val="008B6174"/>
    <w:rsid w:val="008B7140"/>
    <w:rsid w:val="008C173D"/>
    <w:rsid w:val="008C36F8"/>
    <w:rsid w:val="008C3A25"/>
    <w:rsid w:val="008D2D90"/>
    <w:rsid w:val="008D58BA"/>
    <w:rsid w:val="008E3BFF"/>
    <w:rsid w:val="008E4571"/>
    <w:rsid w:val="008E49A9"/>
    <w:rsid w:val="008E7C4B"/>
    <w:rsid w:val="008F617D"/>
    <w:rsid w:val="00902D8B"/>
    <w:rsid w:val="00904250"/>
    <w:rsid w:val="009057C8"/>
    <w:rsid w:val="009065AA"/>
    <w:rsid w:val="009104A2"/>
    <w:rsid w:val="00910D82"/>
    <w:rsid w:val="00911A01"/>
    <w:rsid w:val="00914812"/>
    <w:rsid w:val="00914F74"/>
    <w:rsid w:val="00914F8C"/>
    <w:rsid w:val="00917B47"/>
    <w:rsid w:val="00920771"/>
    <w:rsid w:val="00920CA0"/>
    <w:rsid w:val="00927EBD"/>
    <w:rsid w:val="00936B5A"/>
    <w:rsid w:val="00936C33"/>
    <w:rsid w:val="0095053A"/>
    <w:rsid w:val="0095452E"/>
    <w:rsid w:val="0095696A"/>
    <w:rsid w:val="00957D84"/>
    <w:rsid w:val="00957FC1"/>
    <w:rsid w:val="00963B9D"/>
    <w:rsid w:val="00975A6B"/>
    <w:rsid w:val="009843C8"/>
    <w:rsid w:val="009847E3"/>
    <w:rsid w:val="00986699"/>
    <w:rsid w:val="009919DE"/>
    <w:rsid w:val="00992A03"/>
    <w:rsid w:val="00994A44"/>
    <w:rsid w:val="00996AEF"/>
    <w:rsid w:val="009A6C6C"/>
    <w:rsid w:val="009B00B0"/>
    <w:rsid w:val="009B2F9E"/>
    <w:rsid w:val="009B3098"/>
    <w:rsid w:val="009B7CC7"/>
    <w:rsid w:val="009C21A3"/>
    <w:rsid w:val="009C4577"/>
    <w:rsid w:val="009D019A"/>
    <w:rsid w:val="009D4F59"/>
    <w:rsid w:val="009D5C4F"/>
    <w:rsid w:val="009D5FBD"/>
    <w:rsid w:val="009E2839"/>
    <w:rsid w:val="00A04332"/>
    <w:rsid w:val="00A063CD"/>
    <w:rsid w:val="00A1334B"/>
    <w:rsid w:val="00A14794"/>
    <w:rsid w:val="00A14AA8"/>
    <w:rsid w:val="00A201DA"/>
    <w:rsid w:val="00A30B1F"/>
    <w:rsid w:val="00A34028"/>
    <w:rsid w:val="00A35456"/>
    <w:rsid w:val="00A358A0"/>
    <w:rsid w:val="00A35F34"/>
    <w:rsid w:val="00A372CD"/>
    <w:rsid w:val="00A435ED"/>
    <w:rsid w:val="00A4635E"/>
    <w:rsid w:val="00A478CA"/>
    <w:rsid w:val="00A6072D"/>
    <w:rsid w:val="00A71CD8"/>
    <w:rsid w:val="00A76B66"/>
    <w:rsid w:val="00A82441"/>
    <w:rsid w:val="00A91734"/>
    <w:rsid w:val="00A9299E"/>
    <w:rsid w:val="00A93BE8"/>
    <w:rsid w:val="00A95194"/>
    <w:rsid w:val="00A9751C"/>
    <w:rsid w:val="00AA188F"/>
    <w:rsid w:val="00AA429E"/>
    <w:rsid w:val="00AB1690"/>
    <w:rsid w:val="00AB2B9B"/>
    <w:rsid w:val="00AB4456"/>
    <w:rsid w:val="00AB6A36"/>
    <w:rsid w:val="00AB7456"/>
    <w:rsid w:val="00AC0D51"/>
    <w:rsid w:val="00AD371C"/>
    <w:rsid w:val="00AD37C5"/>
    <w:rsid w:val="00AD3887"/>
    <w:rsid w:val="00AD6F36"/>
    <w:rsid w:val="00AD7CAC"/>
    <w:rsid w:val="00AE171A"/>
    <w:rsid w:val="00AE2717"/>
    <w:rsid w:val="00AE48B1"/>
    <w:rsid w:val="00AE59E9"/>
    <w:rsid w:val="00B01DAB"/>
    <w:rsid w:val="00B02B8E"/>
    <w:rsid w:val="00B06966"/>
    <w:rsid w:val="00B122B6"/>
    <w:rsid w:val="00B1788B"/>
    <w:rsid w:val="00B20EE0"/>
    <w:rsid w:val="00B2199F"/>
    <w:rsid w:val="00B2328A"/>
    <w:rsid w:val="00B31A76"/>
    <w:rsid w:val="00B345F5"/>
    <w:rsid w:val="00B3537C"/>
    <w:rsid w:val="00B37DAB"/>
    <w:rsid w:val="00B44095"/>
    <w:rsid w:val="00B441D7"/>
    <w:rsid w:val="00B51E1E"/>
    <w:rsid w:val="00B5539B"/>
    <w:rsid w:val="00B57140"/>
    <w:rsid w:val="00B61927"/>
    <w:rsid w:val="00B61B15"/>
    <w:rsid w:val="00B61E76"/>
    <w:rsid w:val="00B663EC"/>
    <w:rsid w:val="00B70E93"/>
    <w:rsid w:val="00B70EDF"/>
    <w:rsid w:val="00B71F9F"/>
    <w:rsid w:val="00B82BDB"/>
    <w:rsid w:val="00B85401"/>
    <w:rsid w:val="00B92290"/>
    <w:rsid w:val="00B92B15"/>
    <w:rsid w:val="00B97D92"/>
    <w:rsid w:val="00BA0CBA"/>
    <w:rsid w:val="00BA309F"/>
    <w:rsid w:val="00BA5A0D"/>
    <w:rsid w:val="00BA7CF5"/>
    <w:rsid w:val="00BB4E9A"/>
    <w:rsid w:val="00BC0034"/>
    <w:rsid w:val="00BC099C"/>
    <w:rsid w:val="00BC64DC"/>
    <w:rsid w:val="00BD2163"/>
    <w:rsid w:val="00BD2A1D"/>
    <w:rsid w:val="00BD2F34"/>
    <w:rsid w:val="00BD754A"/>
    <w:rsid w:val="00BE10E2"/>
    <w:rsid w:val="00BE13FE"/>
    <w:rsid w:val="00BE52B6"/>
    <w:rsid w:val="00BF03DE"/>
    <w:rsid w:val="00BF2C9F"/>
    <w:rsid w:val="00C07CF5"/>
    <w:rsid w:val="00C111B2"/>
    <w:rsid w:val="00C14063"/>
    <w:rsid w:val="00C1416F"/>
    <w:rsid w:val="00C169A0"/>
    <w:rsid w:val="00C2227E"/>
    <w:rsid w:val="00C22644"/>
    <w:rsid w:val="00C23EC8"/>
    <w:rsid w:val="00C26113"/>
    <w:rsid w:val="00C27D33"/>
    <w:rsid w:val="00C35FBA"/>
    <w:rsid w:val="00C3635B"/>
    <w:rsid w:val="00C4107D"/>
    <w:rsid w:val="00C56481"/>
    <w:rsid w:val="00C64CB0"/>
    <w:rsid w:val="00C67F2A"/>
    <w:rsid w:val="00C71C6C"/>
    <w:rsid w:val="00C71E30"/>
    <w:rsid w:val="00C74CD5"/>
    <w:rsid w:val="00C826A5"/>
    <w:rsid w:val="00C91105"/>
    <w:rsid w:val="00CA0DF6"/>
    <w:rsid w:val="00CA1AF1"/>
    <w:rsid w:val="00CB1ACC"/>
    <w:rsid w:val="00CB4F0E"/>
    <w:rsid w:val="00CC3E27"/>
    <w:rsid w:val="00CD0BF8"/>
    <w:rsid w:val="00CD1303"/>
    <w:rsid w:val="00CD4453"/>
    <w:rsid w:val="00CD4DA5"/>
    <w:rsid w:val="00CD5627"/>
    <w:rsid w:val="00CE27E1"/>
    <w:rsid w:val="00CE54E6"/>
    <w:rsid w:val="00D036EB"/>
    <w:rsid w:val="00D143C7"/>
    <w:rsid w:val="00D14C05"/>
    <w:rsid w:val="00D21ED6"/>
    <w:rsid w:val="00D251AD"/>
    <w:rsid w:val="00D251E1"/>
    <w:rsid w:val="00D26B2C"/>
    <w:rsid w:val="00D27E4C"/>
    <w:rsid w:val="00D345A7"/>
    <w:rsid w:val="00D34AF0"/>
    <w:rsid w:val="00D353B1"/>
    <w:rsid w:val="00D36903"/>
    <w:rsid w:val="00D4209C"/>
    <w:rsid w:val="00D4245A"/>
    <w:rsid w:val="00D4563B"/>
    <w:rsid w:val="00D4791D"/>
    <w:rsid w:val="00D47F9E"/>
    <w:rsid w:val="00D50A70"/>
    <w:rsid w:val="00D52AEA"/>
    <w:rsid w:val="00D57113"/>
    <w:rsid w:val="00D60E8A"/>
    <w:rsid w:val="00D73194"/>
    <w:rsid w:val="00D73ABC"/>
    <w:rsid w:val="00D7476A"/>
    <w:rsid w:val="00D7776D"/>
    <w:rsid w:val="00D855B1"/>
    <w:rsid w:val="00D90540"/>
    <w:rsid w:val="00D92621"/>
    <w:rsid w:val="00D93B42"/>
    <w:rsid w:val="00D966BB"/>
    <w:rsid w:val="00D979B2"/>
    <w:rsid w:val="00DB3B9E"/>
    <w:rsid w:val="00DB571B"/>
    <w:rsid w:val="00DC3247"/>
    <w:rsid w:val="00DC74B3"/>
    <w:rsid w:val="00DD0A17"/>
    <w:rsid w:val="00DD1D95"/>
    <w:rsid w:val="00DD1DD8"/>
    <w:rsid w:val="00DD6C75"/>
    <w:rsid w:val="00DD78D7"/>
    <w:rsid w:val="00DE0C38"/>
    <w:rsid w:val="00DE15B1"/>
    <w:rsid w:val="00DE6EDB"/>
    <w:rsid w:val="00DE7EBB"/>
    <w:rsid w:val="00DF2A27"/>
    <w:rsid w:val="00E01B61"/>
    <w:rsid w:val="00E0259D"/>
    <w:rsid w:val="00E05D30"/>
    <w:rsid w:val="00E10B50"/>
    <w:rsid w:val="00E11720"/>
    <w:rsid w:val="00E2344C"/>
    <w:rsid w:val="00E365FA"/>
    <w:rsid w:val="00E42B7F"/>
    <w:rsid w:val="00E43D4E"/>
    <w:rsid w:val="00E44274"/>
    <w:rsid w:val="00E45C56"/>
    <w:rsid w:val="00E536AE"/>
    <w:rsid w:val="00E5794D"/>
    <w:rsid w:val="00E60344"/>
    <w:rsid w:val="00E629CF"/>
    <w:rsid w:val="00E62F64"/>
    <w:rsid w:val="00E65142"/>
    <w:rsid w:val="00E83C4F"/>
    <w:rsid w:val="00E83EF5"/>
    <w:rsid w:val="00E85EE7"/>
    <w:rsid w:val="00E90C3E"/>
    <w:rsid w:val="00E9167C"/>
    <w:rsid w:val="00E93324"/>
    <w:rsid w:val="00E960CB"/>
    <w:rsid w:val="00E96ED9"/>
    <w:rsid w:val="00EA05B3"/>
    <w:rsid w:val="00EA1FE2"/>
    <w:rsid w:val="00EB66C8"/>
    <w:rsid w:val="00EB7CD4"/>
    <w:rsid w:val="00EC0C71"/>
    <w:rsid w:val="00EC418E"/>
    <w:rsid w:val="00ED2EFB"/>
    <w:rsid w:val="00EE19F0"/>
    <w:rsid w:val="00EE40A0"/>
    <w:rsid w:val="00EF0B02"/>
    <w:rsid w:val="00EF60D2"/>
    <w:rsid w:val="00F03C22"/>
    <w:rsid w:val="00F06C24"/>
    <w:rsid w:val="00F11136"/>
    <w:rsid w:val="00F11DEE"/>
    <w:rsid w:val="00F1468F"/>
    <w:rsid w:val="00F16FB7"/>
    <w:rsid w:val="00F21FAD"/>
    <w:rsid w:val="00F2304C"/>
    <w:rsid w:val="00F2413A"/>
    <w:rsid w:val="00F27471"/>
    <w:rsid w:val="00F30FA5"/>
    <w:rsid w:val="00F32EB4"/>
    <w:rsid w:val="00F337D3"/>
    <w:rsid w:val="00F37718"/>
    <w:rsid w:val="00F4100F"/>
    <w:rsid w:val="00F41DD6"/>
    <w:rsid w:val="00F438A3"/>
    <w:rsid w:val="00F4445F"/>
    <w:rsid w:val="00F44C42"/>
    <w:rsid w:val="00F50FEB"/>
    <w:rsid w:val="00F539B4"/>
    <w:rsid w:val="00F54B68"/>
    <w:rsid w:val="00F55366"/>
    <w:rsid w:val="00F571F1"/>
    <w:rsid w:val="00F57964"/>
    <w:rsid w:val="00F65035"/>
    <w:rsid w:val="00F65DAE"/>
    <w:rsid w:val="00F665FF"/>
    <w:rsid w:val="00F70F7B"/>
    <w:rsid w:val="00F71F13"/>
    <w:rsid w:val="00F816A3"/>
    <w:rsid w:val="00F929B5"/>
    <w:rsid w:val="00FA43AE"/>
    <w:rsid w:val="00FB0DBE"/>
    <w:rsid w:val="00FB4EDE"/>
    <w:rsid w:val="00FD0D68"/>
    <w:rsid w:val="00FD3B3F"/>
    <w:rsid w:val="00FD3EC2"/>
    <w:rsid w:val="00FD5626"/>
    <w:rsid w:val="00FE05A7"/>
    <w:rsid w:val="00FE09B4"/>
    <w:rsid w:val="00FE16AA"/>
    <w:rsid w:val="00FE1E1C"/>
    <w:rsid w:val="00FE2E11"/>
    <w:rsid w:val="00FE3D00"/>
    <w:rsid w:val="00FE7009"/>
    <w:rsid w:val="00FE7F39"/>
    <w:rsid w:val="00FF17C7"/>
    <w:rsid w:val="00FF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;"/>
  <w14:docId w14:val="6ED1CC76"/>
  <w15:docId w15:val="{E6D5F9E0-7833-4E21-AD0E-FC362E81C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3D4"/>
  </w:style>
  <w:style w:type="paragraph" w:styleId="Heading1">
    <w:name w:val="heading 1"/>
    <w:basedOn w:val="Normal"/>
    <w:next w:val="Normal"/>
    <w:link w:val="Heading1Char"/>
    <w:uiPriority w:val="9"/>
    <w:qFormat/>
    <w:rsid w:val="000D19E7"/>
    <w:pPr>
      <w:keepNext/>
      <w:numPr>
        <w:numId w:val="17"/>
      </w:numPr>
      <w:spacing w:before="240" w:after="6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102"/>
    <w:pPr>
      <w:keepNext/>
      <w:numPr>
        <w:ilvl w:val="1"/>
        <w:numId w:val="17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7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7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7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7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7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7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9E7"/>
    <w:rPr>
      <w:rFonts w:asciiTheme="majorHAnsi" w:eastAsiaTheme="majorEastAsia" w:hAnsiTheme="majorHAnsi" w:cstheme="majorBidi"/>
      <w:b/>
      <w:bCs/>
      <w:color w:val="365F91" w:themeColor="accent1" w:themeShade="BF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102"/>
    <w:rPr>
      <w:rFonts w:asciiTheme="majorHAnsi" w:eastAsiaTheme="majorEastAsia" w:hAnsiTheme="majorHAnsi" w:cstheme="majorBidi"/>
      <w:b/>
      <w:bCs/>
      <w:i/>
      <w:i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A12CB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12CB"/>
  </w:style>
  <w:style w:type="character" w:styleId="FootnoteReference">
    <w:name w:val="footnote reference"/>
    <w:basedOn w:val="DefaultParagraphFont"/>
    <w:uiPriority w:val="99"/>
    <w:semiHidden/>
    <w:unhideWhenUsed/>
    <w:rsid w:val="006A12CB"/>
    <w:rPr>
      <w:vertAlign w:val="superscript"/>
    </w:rPr>
  </w:style>
  <w:style w:type="table" w:styleId="TableGrid">
    <w:name w:val="Table Grid"/>
    <w:basedOn w:val="TableNormal"/>
    <w:uiPriority w:val="59"/>
    <w:unhideWhenUsed/>
    <w:rsid w:val="00D731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7319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93BE8"/>
    <w:pPr>
      <w:keepLines/>
      <w:spacing w:after="0" w:line="259" w:lineRule="auto"/>
      <w:outlineLvl w:val="9"/>
    </w:pPr>
    <w:rPr>
      <w:b w:val="0"/>
      <w:bCs w:val="0"/>
      <w:kern w:val="0"/>
    </w:rPr>
  </w:style>
  <w:style w:type="paragraph" w:styleId="Header">
    <w:name w:val="header"/>
    <w:basedOn w:val="Normal"/>
    <w:link w:val="HeaderChar"/>
    <w:uiPriority w:val="99"/>
    <w:unhideWhenUsed/>
    <w:rsid w:val="00B232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328A"/>
  </w:style>
  <w:style w:type="paragraph" w:styleId="Footer">
    <w:name w:val="footer"/>
    <w:basedOn w:val="Normal"/>
    <w:link w:val="FooterChar"/>
    <w:uiPriority w:val="99"/>
    <w:unhideWhenUsed/>
    <w:rsid w:val="00B232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328A"/>
  </w:style>
  <w:style w:type="paragraph" w:customStyle="1" w:styleId="Tabletext">
    <w:name w:val="Tabletext"/>
    <w:basedOn w:val="Normal"/>
    <w:rsid w:val="005B422D"/>
    <w:pPr>
      <w:keepLines/>
      <w:widowControl w:val="0"/>
      <w:spacing w:after="120" w:line="240" w:lineRule="atLeast"/>
      <w:jc w:val="both"/>
    </w:pPr>
    <w:rPr>
      <w:rFonts w:ascii="Arial" w:eastAsia="MS Mincho" w:hAnsi="Arial"/>
      <w:lang w:val="es-MX"/>
    </w:rPr>
  </w:style>
  <w:style w:type="character" w:styleId="Hyperlink">
    <w:name w:val="Hyperlink"/>
    <w:basedOn w:val="DefaultParagraphFont"/>
    <w:uiPriority w:val="99"/>
    <w:unhideWhenUsed/>
    <w:rsid w:val="00F5796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57964"/>
    <w:rPr>
      <w:rFonts w:ascii="Calibri" w:eastAsiaTheme="minorHAnsi" w:hAnsi="Calibri" w:cs="Calibri"/>
      <w:sz w:val="22"/>
      <w:szCs w:val="22"/>
      <w:lang w:val="es-CO" w:eastAsia="es-CO"/>
    </w:rPr>
  </w:style>
  <w:style w:type="paragraph" w:styleId="TOC2">
    <w:name w:val="toc 2"/>
    <w:basedOn w:val="Normal"/>
    <w:next w:val="Normal"/>
    <w:autoRedefine/>
    <w:uiPriority w:val="39"/>
    <w:unhideWhenUsed/>
    <w:rsid w:val="00B85401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rsid w:val="00B8540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8540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DA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DA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538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389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389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3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3892"/>
    <w:rPr>
      <w:b/>
      <w:bCs/>
    </w:rPr>
  </w:style>
  <w:style w:type="paragraph" w:styleId="NoSpacing">
    <w:name w:val="No Spacing"/>
    <w:uiPriority w:val="1"/>
    <w:qFormat/>
    <w:rsid w:val="000D19E7"/>
  </w:style>
  <w:style w:type="numbering" w:customStyle="1" w:styleId="CurrentList1">
    <w:name w:val="Current List1"/>
    <w:uiPriority w:val="99"/>
    <w:rsid w:val="00936C33"/>
    <w:pPr>
      <w:numPr>
        <w:numId w:val="19"/>
      </w:numPr>
    </w:pPr>
  </w:style>
  <w:style w:type="numbering" w:customStyle="1" w:styleId="CurrentList2">
    <w:name w:val="Current List2"/>
    <w:uiPriority w:val="99"/>
    <w:rsid w:val="00936C33"/>
    <w:pPr>
      <w:numPr>
        <w:numId w:val="20"/>
      </w:numPr>
    </w:pPr>
  </w:style>
  <w:style w:type="character" w:customStyle="1" w:styleId="command-lineparameter">
    <w:name w:val="command-line_parameter"/>
    <w:basedOn w:val="DefaultParagraphFont"/>
    <w:rsid w:val="00992A03"/>
  </w:style>
  <w:style w:type="character" w:styleId="UnresolvedMention">
    <w:name w:val="Unresolved Mention"/>
    <w:basedOn w:val="DefaultParagraphFont"/>
    <w:uiPriority w:val="99"/>
    <w:semiHidden/>
    <w:unhideWhenUsed/>
    <w:rsid w:val="00137E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2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Ardney.Boland@datamaxx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jamesjones@stpso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PeteVicknair@stpso.com" TargetMode="External"/><Relationship Id="rId30" Type="http://schemas.openxmlformats.org/officeDocument/2006/relationships/hyperlink" Target="mailto:support@datamaxx.com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mobiletec.net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56B42-2454-4460-BAFA-60A6A889B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Contreras</dc:creator>
  <cp:keywords/>
  <dc:description/>
  <cp:lastModifiedBy>Ferney Alberto Lopez</cp:lastModifiedBy>
  <cp:revision>50</cp:revision>
  <cp:lastPrinted>2020-06-02T17:01:00Z</cp:lastPrinted>
  <dcterms:created xsi:type="dcterms:W3CDTF">2021-12-16T14:46:00Z</dcterms:created>
  <dcterms:modified xsi:type="dcterms:W3CDTF">2021-12-16T15:18:00Z</dcterms:modified>
</cp:coreProperties>
</file>